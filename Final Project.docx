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52C77F" w14:textId="77777777" w:rsidR="00095F77" w:rsidRDefault="00095F77">
      <w:pPr>
        <w:spacing w:before="2" w:line="100" w:lineRule="exact"/>
        <w:rPr>
          <w:sz w:val="10"/>
          <w:szCs w:val="10"/>
        </w:rPr>
      </w:pPr>
    </w:p>
    <w:p w14:paraId="3BBC0DCE" w14:textId="77777777" w:rsidR="0099646A" w:rsidRDefault="0099646A" w:rsidP="0099646A">
      <w:pPr>
        <w:jc w:val="center"/>
      </w:pPr>
    </w:p>
    <w:p w14:paraId="386A7A4B" w14:textId="77777777" w:rsidR="0099646A" w:rsidRDefault="0099646A" w:rsidP="0099646A">
      <w:pPr>
        <w:jc w:val="center"/>
      </w:pPr>
    </w:p>
    <w:p w14:paraId="67E25CA5" w14:textId="77777777" w:rsidR="0099646A" w:rsidRPr="00BA4C5F" w:rsidRDefault="0099646A" w:rsidP="0099646A">
      <w:pPr>
        <w:jc w:val="center"/>
        <w:rPr>
          <w:rFonts w:asciiTheme="majorHAnsi" w:hAnsiTheme="majorHAnsi"/>
          <w:b/>
          <w:sz w:val="40"/>
          <w:szCs w:val="40"/>
        </w:rPr>
      </w:pPr>
    </w:p>
    <w:p w14:paraId="61EFA34C" w14:textId="1623E5E2" w:rsidR="0099646A" w:rsidRDefault="005A07BB" w:rsidP="00685CEA">
      <w:pPr>
        <w:rPr>
          <w:b/>
          <w:sz w:val="40"/>
          <w:szCs w:val="40"/>
        </w:rPr>
      </w:pPr>
      <w:r w:rsidRPr="005A07BB">
        <w:rPr>
          <w:b/>
          <w:sz w:val="40"/>
          <w:szCs w:val="40"/>
        </w:rPr>
        <w:t>CS4004 Software Testing and Inspection Autumn 202</w:t>
      </w:r>
      <w:r w:rsidR="00685CEA">
        <w:rPr>
          <w:b/>
          <w:sz w:val="40"/>
          <w:szCs w:val="40"/>
        </w:rPr>
        <w:t>1</w:t>
      </w:r>
      <w:r w:rsidRPr="005A07BB">
        <w:rPr>
          <w:b/>
          <w:sz w:val="40"/>
          <w:szCs w:val="40"/>
        </w:rPr>
        <w:t xml:space="preserve"> Project Specification</w:t>
      </w:r>
    </w:p>
    <w:p w14:paraId="7A36BA55" w14:textId="209747AA" w:rsidR="00685CEA" w:rsidRDefault="00685CEA" w:rsidP="00685CEA">
      <w:pPr>
        <w:rPr>
          <w:b/>
          <w:sz w:val="40"/>
          <w:szCs w:val="40"/>
        </w:rPr>
      </w:pPr>
    </w:p>
    <w:p w14:paraId="66A5171A" w14:textId="06468872" w:rsidR="00685CEA" w:rsidRPr="00685CEA" w:rsidRDefault="00685CEA" w:rsidP="00685CEA">
      <w:pPr>
        <w:spacing w:line="360" w:lineRule="auto"/>
        <w:rPr>
          <w:sz w:val="24"/>
          <w:szCs w:val="24"/>
        </w:rPr>
      </w:pPr>
      <w:r w:rsidRPr="00685CEA">
        <w:rPr>
          <w:b/>
          <w:bCs/>
          <w:sz w:val="24"/>
          <w:szCs w:val="24"/>
        </w:rPr>
        <w:t>Due*:</w:t>
      </w:r>
      <w:r w:rsidRPr="00685CEA">
        <w:rPr>
          <w:sz w:val="24"/>
          <w:szCs w:val="24"/>
        </w:rPr>
        <w:t xml:space="preserve"> Monday </w:t>
      </w:r>
      <w:r w:rsidRPr="00F74F44">
        <w:rPr>
          <w:b/>
          <w:bCs/>
          <w:sz w:val="24"/>
          <w:szCs w:val="24"/>
        </w:rPr>
        <w:t>29</w:t>
      </w:r>
      <w:r w:rsidRPr="00685CEA">
        <w:rPr>
          <w:sz w:val="24"/>
          <w:szCs w:val="24"/>
        </w:rPr>
        <w:t xml:space="preserve"> November (9 am Irish time) Marks for this project: </w:t>
      </w:r>
      <w:r w:rsidRPr="00F74F44">
        <w:rPr>
          <w:b/>
          <w:bCs/>
          <w:sz w:val="24"/>
          <w:szCs w:val="24"/>
        </w:rPr>
        <w:t>20%</w:t>
      </w:r>
      <w:r w:rsidRPr="00685CEA">
        <w:rPr>
          <w:sz w:val="24"/>
          <w:szCs w:val="24"/>
        </w:rPr>
        <w:t xml:space="preserve"> of the module</w:t>
      </w:r>
    </w:p>
    <w:p w14:paraId="25901359" w14:textId="77777777" w:rsidR="00685CEA" w:rsidRPr="00685CEA" w:rsidRDefault="00685CEA" w:rsidP="00685CEA">
      <w:pPr>
        <w:spacing w:line="360" w:lineRule="auto"/>
        <w:rPr>
          <w:sz w:val="24"/>
          <w:szCs w:val="24"/>
        </w:rPr>
      </w:pPr>
      <w:r w:rsidRPr="00685CEA">
        <w:rPr>
          <w:b/>
          <w:bCs/>
          <w:sz w:val="24"/>
          <w:szCs w:val="24"/>
        </w:rPr>
        <w:t>Aims:</w:t>
      </w:r>
      <w:r w:rsidRPr="00685CEA">
        <w:rPr>
          <w:sz w:val="24"/>
          <w:szCs w:val="24"/>
        </w:rPr>
        <w:t xml:space="preserve"> The lab component of CS4004 covers a variety of tools and some of which are more challenging than others. It also involves some learning which is best done at your own pace. This assignment has two aims: </w:t>
      </w:r>
    </w:p>
    <w:p w14:paraId="56003BC2" w14:textId="77777777" w:rsidR="00685CEA" w:rsidRDefault="00685CEA" w:rsidP="00685CEA">
      <w:pPr>
        <w:spacing w:line="360" w:lineRule="auto"/>
        <w:rPr>
          <w:sz w:val="24"/>
          <w:szCs w:val="24"/>
        </w:rPr>
      </w:pPr>
      <w:r w:rsidRPr="00685CEA">
        <w:rPr>
          <w:sz w:val="24"/>
          <w:szCs w:val="24"/>
        </w:rPr>
        <w:t>1</w:t>
      </w:r>
      <w:r w:rsidRPr="00685CEA">
        <w:rPr>
          <w:b/>
          <w:bCs/>
          <w:sz w:val="24"/>
          <w:szCs w:val="24"/>
        </w:rPr>
        <w:t>. To guide</w:t>
      </w:r>
      <w:r w:rsidRPr="00685CEA">
        <w:rPr>
          <w:sz w:val="24"/>
          <w:szCs w:val="24"/>
        </w:rPr>
        <w:t xml:space="preserve"> you through the learning objectives of the lab sessions </w:t>
      </w:r>
    </w:p>
    <w:p w14:paraId="5AED2606" w14:textId="29E13AE3" w:rsidR="00685CEA" w:rsidRDefault="00685CEA" w:rsidP="00685CEA">
      <w:pPr>
        <w:spacing w:line="360" w:lineRule="auto"/>
        <w:rPr>
          <w:sz w:val="24"/>
          <w:szCs w:val="24"/>
        </w:rPr>
      </w:pPr>
      <w:r w:rsidRPr="00685CEA">
        <w:rPr>
          <w:sz w:val="24"/>
          <w:szCs w:val="24"/>
        </w:rPr>
        <w:t xml:space="preserve">2. </w:t>
      </w:r>
      <w:r w:rsidRPr="00685CEA">
        <w:rPr>
          <w:b/>
          <w:bCs/>
          <w:sz w:val="24"/>
          <w:szCs w:val="24"/>
        </w:rPr>
        <w:t>To assess your learning</w:t>
      </w:r>
      <w:r w:rsidRPr="00685CEA">
        <w:rPr>
          <w:sz w:val="24"/>
          <w:szCs w:val="24"/>
        </w:rPr>
        <w:t xml:space="preserve"> – to what extent you have achieved these objectives</w:t>
      </w:r>
      <w:r>
        <w:rPr>
          <w:sz w:val="24"/>
          <w:szCs w:val="24"/>
        </w:rPr>
        <w:t xml:space="preserve">. </w:t>
      </w:r>
      <w:r w:rsidRPr="00685CEA">
        <w:rPr>
          <w:sz w:val="24"/>
          <w:szCs w:val="24"/>
        </w:rPr>
        <w:t xml:space="preserve">The assignment is divided into 2 </w:t>
      </w:r>
      <w:r>
        <w:rPr>
          <w:sz w:val="24"/>
          <w:szCs w:val="24"/>
        </w:rPr>
        <w:t>part</w:t>
      </w:r>
      <w:r w:rsidRPr="00685CEA">
        <w:rPr>
          <w:sz w:val="24"/>
          <w:szCs w:val="24"/>
        </w:rPr>
        <w:t xml:space="preserve"> (</w:t>
      </w:r>
      <w:r>
        <w:rPr>
          <w:sz w:val="24"/>
          <w:szCs w:val="24"/>
        </w:rPr>
        <w:t>group project and individual project</w:t>
      </w:r>
      <w:r w:rsidRPr="00685CEA">
        <w:rPr>
          <w:sz w:val="24"/>
          <w:szCs w:val="24"/>
        </w:rPr>
        <w:t>)</w:t>
      </w:r>
      <w:r>
        <w:rPr>
          <w:sz w:val="24"/>
          <w:szCs w:val="24"/>
        </w:rPr>
        <w:t xml:space="preserve"> it </w:t>
      </w:r>
      <w:proofErr w:type="gramStart"/>
      <w:r>
        <w:rPr>
          <w:sz w:val="24"/>
          <w:szCs w:val="24"/>
        </w:rPr>
        <w:t>provide</w:t>
      </w:r>
      <w:proofErr w:type="gramEnd"/>
      <w:r>
        <w:rPr>
          <w:sz w:val="24"/>
          <w:szCs w:val="24"/>
        </w:rPr>
        <w:t xml:space="preserve"> the opportunity for your to can work together and write the contribution of each team member in the Logfile of this project</w:t>
      </w:r>
      <w:r w:rsidRPr="00685CEA">
        <w:rPr>
          <w:sz w:val="24"/>
          <w:szCs w:val="24"/>
        </w:rPr>
        <w:t xml:space="preserve"> and is deliberately open-ended so you have the opportunity to learn as much as you want and provide the evidence. </w:t>
      </w:r>
    </w:p>
    <w:p w14:paraId="409CD4BB" w14:textId="77777777" w:rsidR="00685CEA" w:rsidRPr="00685CEA" w:rsidRDefault="00685CEA" w:rsidP="00685CEA">
      <w:pPr>
        <w:spacing w:line="360" w:lineRule="auto"/>
        <w:rPr>
          <w:b/>
          <w:sz w:val="24"/>
          <w:szCs w:val="24"/>
        </w:rPr>
      </w:pPr>
    </w:p>
    <w:p w14:paraId="41587772" w14:textId="77777777" w:rsidR="0099646A" w:rsidRPr="002F6906" w:rsidRDefault="0099646A" w:rsidP="0099646A">
      <w:pPr>
        <w:spacing w:line="480" w:lineRule="auto"/>
        <w:jc w:val="center"/>
        <w:rPr>
          <w:b/>
          <w:sz w:val="40"/>
          <w:szCs w:val="40"/>
        </w:rPr>
      </w:pPr>
    </w:p>
    <w:p w14:paraId="79EB2C46" w14:textId="26B5A197" w:rsidR="0099646A" w:rsidRPr="002F6906" w:rsidRDefault="0099646A" w:rsidP="00FD081B">
      <w:pPr>
        <w:spacing w:line="480" w:lineRule="auto"/>
        <w:jc w:val="center"/>
        <w:rPr>
          <w:sz w:val="28"/>
          <w:szCs w:val="28"/>
        </w:rPr>
      </w:pPr>
      <w:r w:rsidRPr="002F6906">
        <w:rPr>
          <w:b/>
          <w:sz w:val="28"/>
          <w:szCs w:val="28"/>
        </w:rPr>
        <w:t xml:space="preserve">Student Name: </w:t>
      </w:r>
      <w:r w:rsidR="00D03250">
        <w:rPr>
          <w:b/>
          <w:sz w:val="28"/>
          <w:szCs w:val="28"/>
        </w:rPr>
        <w:t>Jai.</w:t>
      </w:r>
    </w:p>
    <w:p w14:paraId="4E0E6DCB" w14:textId="178336E9" w:rsidR="0099646A" w:rsidRPr="002F6906" w:rsidRDefault="00FD081B" w:rsidP="0099646A">
      <w:pPr>
        <w:spacing w:line="480" w:lineRule="auto"/>
        <w:jc w:val="center"/>
        <w:rPr>
          <w:b/>
          <w:sz w:val="28"/>
          <w:szCs w:val="28"/>
        </w:rPr>
      </w:pPr>
      <w:r>
        <w:rPr>
          <w:b/>
          <w:sz w:val="28"/>
          <w:szCs w:val="28"/>
        </w:rPr>
        <w:t>UL</w:t>
      </w:r>
      <w:r w:rsidR="0099646A" w:rsidRPr="002F6906">
        <w:rPr>
          <w:b/>
          <w:sz w:val="28"/>
          <w:szCs w:val="28"/>
        </w:rPr>
        <w:t xml:space="preserve"> Student number:</w:t>
      </w:r>
      <w:r w:rsidR="0099646A" w:rsidRPr="002F6906">
        <w:rPr>
          <w:sz w:val="28"/>
          <w:szCs w:val="28"/>
        </w:rPr>
        <w:t xml:space="preserve"> </w:t>
      </w:r>
      <w:r w:rsidR="00D03250">
        <w:rPr>
          <w:sz w:val="28"/>
          <w:szCs w:val="28"/>
        </w:rPr>
        <w:t>20045247</w:t>
      </w:r>
    </w:p>
    <w:p w14:paraId="1A96E209" w14:textId="561B01BC" w:rsidR="0099646A" w:rsidRPr="002F6906" w:rsidRDefault="0099646A" w:rsidP="0099646A">
      <w:pPr>
        <w:spacing w:line="480" w:lineRule="auto"/>
        <w:jc w:val="center"/>
        <w:rPr>
          <w:b/>
          <w:sz w:val="28"/>
          <w:szCs w:val="28"/>
        </w:rPr>
      </w:pPr>
      <w:r w:rsidRPr="002F6906">
        <w:rPr>
          <w:b/>
          <w:sz w:val="28"/>
          <w:szCs w:val="28"/>
        </w:rPr>
        <w:t xml:space="preserve">Assignment: </w:t>
      </w:r>
      <w:r w:rsidR="001608FE">
        <w:rPr>
          <w:sz w:val="28"/>
          <w:szCs w:val="28"/>
        </w:rPr>
        <w:t>Final project</w:t>
      </w:r>
    </w:p>
    <w:p w14:paraId="296A2C37" w14:textId="2DCA415B" w:rsidR="0099646A" w:rsidRPr="00FD081B" w:rsidRDefault="0099646A" w:rsidP="0099646A">
      <w:pPr>
        <w:jc w:val="center"/>
        <w:rPr>
          <w:b/>
          <w:color w:val="FF0000"/>
          <w:sz w:val="28"/>
          <w:szCs w:val="28"/>
        </w:rPr>
      </w:pPr>
      <w:r w:rsidRPr="002F6906">
        <w:rPr>
          <w:b/>
          <w:sz w:val="28"/>
          <w:szCs w:val="28"/>
        </w:rPr>
        <w:t xml:space="preserve">Date of Submission: </w:t>
      </w:r>
      <w:r w:rsidR="00D03250">
        <w:rPr>
          <w:b/>
          <w:sz w:val="28"/>
          <w:szCs w:val="28"/>
        </w:rPr>
        <w:t>29/11/2021</w:t>
      </w:r>
    </w:p>
    <w:p w14:paraId="692F159E" w14:textId="77777777" w:rsidR="00095F77" w:rsidRDefault="00095F77">
      <w:pPr>
        <w:ind w:left="110"/>
      </w:pPr>
    </w:p>
    <w:p w14:paraId="4E5D2DDB" w14:textId="77777777" w:rsidR="00095F77" w:rsidRDefault="00095F77">
      <w:pPr>
        <w:spacing w:line="200" w:lineRule="exact"/>
      </w:pPr>
    </w:p>
    <w:p w14:paraId="67B51421" w14:textId="77777777" w:rsidR="00095F77" w:rsidRDefault="00095F77">
      <w:pPr>
        <w:spacing w:line="200" w:lineRule="exact"/>
      </w:pPr>
    </w:p>
    <w:p w14:paraId="28D23392" w14:textId="77777777" w:rsidR="00095F77" w:rsidRDefault="00095F77">
      <w:pPr>
        <w:spacing w:line="200" w:lineRule="exact"/>
      </w:pPr>
    </w:p>
    <w:p w14:paraId="23112C00" w14:textId="77777777" w:rsidR="00095F77" w:rsidRDefault="00095F77">
      <w:pPr>
        <w:spacing w:line="200" w:lineRule="exact"/>
      </w:pPr>
    </w:p>
    <w:p w14:paraId="64D1CC2C" w14:textId="77777777" w:rsidR="00095F77" w:rsidRDefault="00095F77">
      <w:pPr>
        <w:spacing w:line="200" w:lineRule="exact"/>
      </w:pPr>
    </w:p>
    <w:p w14:paraId="5F929B75" w14:textId="77777777" w:rsidR="00095F77" w:rsidRDefault="00095F77">
      <w:pPr>
        <w:spacing w:line="200" w:lineRule="exact"/>
      </w:pPr>
    </w:p>
    <w:p w14:paraId="1662D1CA" w14:textId="77777777" w:rsidR="00095F77" w:rsidRDefault="00095F77">
      <w:pPr>
        <w:spacing w:line="200" w:lineRule="exact"/>
      </w:pPr>
    </w:p>
    <w:p w14:paraId="6816F6A4" w14:textId="77777777" w:rsidR="00095F77" w:rsidRDefault="00095F77">
      <w:pPr>
        <w:spacing w:line="200" w:lineRule="exact"/>
      </w:pPr>
    </w:p>
    <w:p w14:paraId="5400DDA0" w14:textId="77777777" w:rsidR="00095F77" w:rsidRDefault="00095F77">
      <w:pPr>
        <w:spacing w:line="200" w:lineRule="exact"/>
      </w:pPr>
    </w:p>
    <w:p w14:paraId="40431A1E" w14:textId="77777777" w:rsidR="00095F77" w:rsidRDefault="00095F77">
      <w:pPr>
        <w:spacing w:line="200" w:lineRule="exact"/>
      </w:pPr>
    </w:p>
    <w:p w14:paraId="694DC651" w14:textId="77777777" w:rsidR="00095F77" w:rsidRDefault="00095F77">
      <w:pPr>
        <w:spacing w:line="200" w:lineRule="exact"/>
      </w:pPr>
    </w:p>
    <w:p w14:paraId="67BDEDF6" w14:textId="77777777" w:rsidR="00095F77" w:rsidRDefault="00095F77">
      <w:pPr>
        <w:spacing w:line="200" w:lineRule="exact"/>
      </w:pPr>
    </w:p>
    <w:p w14:paraId="7C5EDCB7" w14:textId="77777777" w:rsidR="00095F77" w:rsidRDefault="00095F77">
      <w:pPr>
        <w:spacing w:line="200" w:lineRule="exact"/>
      </w:pPr>
    </w:p>
    <w:p w14:paraId="5E465D54" w14:textId="77777777" w:rsidR="00095F77" w:rsidRDefault="00095F77">
      <w:pPr>
        <w:spacing w:before="2" w:line="220" w:lineRule="exact"/>
        <w:rPr>
          <w:sz w:val="22"/>
          <w:szCs w:val="22"/>
        </w:rPr>
      </w:pPr>
    </w:p>
    <w:p w14:paraId="4C773B4D" w14:textId="77777777" w:rsidR="00BB3E1F" w:rsidRPr="00BB3E1F" w:rsidRDefault="00BB3E1F" w:rsidP="00BB3E1F">
      <w:pPr>
        <w:rPr>
          <w:rFonts w:ascii="Calibri" w:eastAsia="Calibri" w:hAnsi="Calibri" w:cs="Calibri"/>
          <w:b/>
          <w:sz w:val="22"/>
          <w:szCs w:val="22"/>
        </w:rPr>
        <w:sectPr w:rsidR="00BB3E1F" w:rsidRPr="00BB3E1F">
          <w:footerReference w:type="default" r:id="rId11"/>
          <w:pgSz w:w="11920" w:h="16840"/>
          <w:pgMar w:top="1320" w:right="1320" w:bottom="280" w:left="1360" w:header="720" w:footer="720" w:gutter="0"/>
          <w:cols w:space="720"/>
        </w:sectPr>
      </w:pPr>
      <w:r>
        <w:rPr>
          <w:rFonts w:ascii="Calibri" w:eastAsia="Calibri" w:hAnsi="Calibri" w:cs="Calibri"/>
          <w:b/>
          <w:sz w:val="22"/>
          <w:szCs w:val="22"/>
        </w:rPr>
        <w:br w:type="page"/>
      </w:r>
    </w:p>
    <w:p w14:paraId="232B8063" w14:textId="6A981454" w:rsidR="00662A4E" w:rsidRDefault="00FD081B" w:rsidP="00662A4E">
      <w:pPr>
        <w:pStyle w:val="BodyText"/>
        <w:rPr>
          <w:b/>
          <w:sz w:val="20"/>
        </w:rPr>
      </w:pPr>
      <w:r w:rsidRPr="00333E64">
        <w:rPr>
          <w:rFonts w:asciiTheme="minorHAnsi" w:hAnsiTheme="minorHAnsi" w:cstheme="minorHAnsi"/>
          <w:noProof/>
          <w:lang w:val="en-GB" w:eastAsia="en-GB"/>
        </w:rPr>
        <w:lastRenderedPageBreak/>
        <w:drawing>
          <wp:inline distT="0" distB="0" distL="0" distR="0" wp14:anchorId="2DC954D7" wp14:editId="1FC884B7">
            <wp:extent cx="4314960" cy="685799"/>
            <wp:effectExtent l="0" t="0" r="0" b="0"/>
            <wp:docPr id="2"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alphaModFix/>
                      <a:lum/>
                    </a:blip>
                    <a:srcRect/>
                    <a:stretch>
                      <a:fillRect/>
                    </a:stretch>
                  </pic:blipFill>
                  <pic:spPr>
                    <a:xfrm>
                      <a:off x="0" y="0"/>
                      <a:ext cx="4314960" cy="685799"/>
                    </a:xfrm>
                    <a:prstGeom prst="rect">
                      <a:avLst/>
                    </a:prstGeom>
                    <a:ln>
                      <a:noFill/>
                      <a:prstDash/>
                    </a:ln>
                  </pic:spPr>
                </pic:pic>
              </a:graphicData>
            </a:graphic>
          </wp:inline>
        </w:drawing>
      </w:r>
    </w:p>
    <w:p w14:paraId="6750CF07" w14:textId="77777777" w:rsidR="00FD081B" w:rsidRDefault="00FD081B" w:rsidP="00662A4E">
      <w:pPr>
        <w:pStyle w:val="BodyText"/>
        <w:rPr>
          <w:b/>
          <w:sz w:val="20"/>
        </w:rPr>
      </w:pPr>
    </w:p>
    <w:p w14:paraId="56E91A73" w14:textId="4D9238A5" w:rsidR="00662A4E" w:rsidRDefault="00662A4E" w:rsidP="00662A4E">
      <w:pPr>
        <w:pStyle w:val="Heading1"/>
        <w:numPr>
          <w:ilvl w:val="0"/>
          <w:numId w:val="0"/>
        </w:numPr>
        <w:spacing w:before="182"/>
        <w:ind w:left="2399"/>
      </w:pPr>
      <w:r>
        <w:t>STUDENT PLAGIARISM DISCLAIMER FORM</w:t>
      </w:r>
    </w:p>
    <w:p w14:paraId="47A8885E" w14:textId="77777777" w:rsidR="00662A4E" w:rsidRDefault="00662A4E" w:rsidP="00662A4E">
      <w:pPr>
        <w:pStyle w:val="BodyText"/>
        <w:spacing w:before="11"/>
        <w:rPr>
          <w:b/>
          <w:sz w:val="25"/>
        </w:rPr>
      </w:pPr>
    </w:p>
    <w:p w14:paraId="278448C7" w14:textId="77777777" w:rsidR="00662A4E" w:rsidRDefault="00662A4E" w:rsidP="00662A4E">
      <w:pPr>
        <w:pStyle w:val="Heading2"/>
        <w:numPr>
          <w:ilvl w:val="0"/>
          <w:numId w:val="0"/>
        </w:numPr>
        <w:spacing w:before="52"/>
        <w:ind w:left="200"/>
      </w:pPr>
      <w:r>
        <w:t>PLAGIARISM DISCLAIMER</w:t>
      </w:r>
    </w:p>
    <w:p w14:paraId="18E8D0D6" w14:textId="77777777" w:rsidR="00662A4E" w:rsidRDefault="00662A4E" w:rsidP="00662A4E">
      <w:pPr>
        <w:pStyle w:val="BodyText"/>
        <w:spacing w:before="3"/>
        <w:rPr>
          <w:b/>
          <w:sz w:val="28"/>
        </w:rPr>
      </w:pPr>
    </w:p>
    <w:p w14:paraId="36A073B7" w14:textId="7FC72C7E" w:rsidR="00662A4E" w:rsidRPr="00662A4E" w:rsidRDefault="00662A4E" w:rsidP="00662A4E">
      <w:pPr>
        <w:pStyle w:val="BodyText"/>
        <w:tabs>
          <w:tab w:val="left" w:pos="9280"/>
        </w:tabs>
        <w:ind w:left="200"/>
        <w:rPr>
          <w:sz w:val="22"/>
        </w:rPr>
      </w:pPr>
      <w:r w:rsidRPr="00662A4E">
        <w:rPr>
          <w:sz w:val="22"/>
        </w:rPr>
        <w:t>STUDENT</w:t>
      </w:r>
      <w:r w:rsidRPr="00662A4E">
        <w:rPr>
          <w:spacing w:val="-18"/>
          <w:sz w:val="22"/>
        </w:rPr>
        <w:t xml:space="preserve"> </w:t>
      </w:r>
      <w:r w:rsidRPr="00662A4E">
        <w:rPr>
          <w:sz w:val="22"/>
        </w:rPr>
        <w:t>NAME:</w:t>
      </w:r>
      <w:r>
        <w:rPr>
          <w:sz w:val="22"/>
        </w:rPr>
        <w:t xml:space="preserve"> </w:t>
      </w:r>
      <w:r w:rsidR="00D03250">
        <w:rPr>
          <w:sz w:val="22"/>
        </w:rPr>
        <w:t xml:space="preserve">Jai . </w:t>
      </w:r>
      <w:r>
        <w:rPr>
          <w:sz w:val="22"/>
        </w:rPr>
        <w:t>____________________________________________________________________</w:t>
      </w:r>
    </w:p>
    <w:p w14:paraId="44840261" w14:textId="77777777" w:rsidR="00662A4E" w:rsidRPr="00662A4E" w:rsidRDefault="00662A4E">
      <w:pPr>
        <w:pStyle w:val="BodyText"/>
        <w:spacing w:before="7"/>
        <w:rPr>
          <w:sz w:val="22"/>
        </w:rPr>
      </w:pPr>
    </w:p>
    <w:p w14:paraId="175C2758" w14:textId="426B9696" w:rsidR="00662A4E" w:rsidRPr="00662A4E" w:rsidRDefault="00662A4E" w:rsidP="00E127DC">
      <w:pPr>
        <w:pStyle w:val="BodyText"/>
        <w:tabs>
          <w:tab w:val="left" w:pos="9265"/>
        </w:tabs>
        <w:ind w:left="200"/>
        <w:rPr>
          <w:sz w:val="22"/>
        </w:rPr>
      </w:pPr>
      <w:r w:rsidRPr="00662A4E">
        <w:rPr>
          <w:sz w:val="22"/>
        </w:rPr>
        <w:t>STUDENT</w:t>
      </w:r>
      <w:r w:rsidRPr="00662A4E">
        <w:rPr>
          <w:spacing w:val="-19"/>
          <w:sz w:val="22"/>
        </w:rPr>
        <w:t xml:space="preserve"> </w:t>
      </w:r>
      <w:r w:rsidR="00D03250" w:rsidRPr="00662A4E">
        <w:rPr>
          <w:sz w:val="22"/>
        </w:rPr>
        <w:t>NUMBER:</w:t>
      </w:r>
      <w:r w:rsidR="00D03250">
        <w:rPr>
          <w:spacing w:val="-1"/>
          <w:sz w:val="22"/>
        </w:rPr>
        <w:t xml:space="preserve"> 20045247 _</w:t>
      </w:r>
      <w:r>
        <w:rPr>
          <w:sz w:val="22"/>
        </w:rPr>
        <w:t>_________________________________________________________________</w:t>
      </w:r>
    </w:p>
    <w:p w14:paraId="455E2838" w14:textId="77777777" w:rsidR="00662A4E" w:rsidRPr="00662A4E" w:rsidRDefault="00662A4E">
      <w:pPr>
        <w:pStyle w:val="BodyText"/>
        <w:spacing w:before="3"/>
        <w:rPr>
          <w:sz w:val="22"/>
        </w:rPr>
      </w:pPr>
    </w:p>
    <w:p w14:paraId="6B09EA68" w14:textId="704B81F9" w:rsidR="00662A4E" w:rsidRDefault="00662A4E">
      <w:pPr>
        <w:pStyle w:val="BodyText"/>
        <w:tabs>
          <w:tab w:val="left" w:pos="9280"/>
        </w:tabs>
        <w:ind w:left="200"/>
        <w:rPr>
          <w:sz w:val="22"/>
        </w:rPr>
      </w:pPr>
      <w:r w:rsidRPr="00662A4E">
        <w:rPr>
          <w:sz w:val="22"/>
        </w:rPr>
        <w:t>PROGRAMME:</w:t>
      </w:r>
      <w:r w:rsidR="00D03250">
        <w:rPr>
          <w:sz w:val="22"/>
        </w:rPr>
        <w:t xml:space="preserve"> (LM051) Bachelor of Computer Systems</w:t>
      </w:r>
      <w:r>
        <w:rPr>
          <w:sz w:val="22"/>
          <w:u w:val="single"/>
        </w:rPr>
        <w:t xml:space="preserve"> </w:t>
      </w:r>
      <w:r>
        <w:rPr>
          <w:sz w:val="22"/>
        </w:rPr>
        <w:t>______________________________________________________________________</w:t>
      </w:r>
    </w:p>
    <w:p w14:paraId="6285FE72" w14:textId="564F0290" w:rsidR="00662A4E" w:rsidRDefault="00662A4E" w:rsidP="00E127DC">
      <w:pPr>
        <w:pStyle w:val="BodyText"/>
        <w:tabs>
          <w:tab w:val="left" w:pos="9280"/>
        </w:tabs>
        <w:rPr>
          <w:sz w:val="22"/>
        </w:rPr>
      </w:pPr>
    </w:p>
    <w:p w14:paraId="5ACE5994" w14:textId="19267843" w:rsidR="00662A4E" w:rsidRPr="00662A4E" w:rsidRDefault="00662A4E" w:rsidP="00E127DC">
      <w:pPr>
        <w:pStyle w:val="BodyText"/>
        <w:tabs>
          <w:tab w:val="left" w:pos="9268"/>
        </w:tabs>
        <w:spacing w:before="51"/>
        <w:rPr>
          <w:sz w:val="22"/>
        </w:rPr>
      </w:pPr>
      <w:r>
        <w:rPr>
          <w:sz w:val="22"/>
        </w:rPr>
        <w:t xml:space="preserve">    </w:t>
      </w:r>
      <w:r w:rsidRPr="00662A4E">
        <w:rPr>
          <w:sz w:val="22"/>
        </w:rPr>
        <w:t xml:space="preserve">YEAR: </w:t>
      </w:r>
      <w:r w:rsidR="00D03250">
        <w:rPr>
          <w:sz w:val="22"/>
        </w:rPr>
        <w:t xml:space="preserve">2 </w:t>
      </w:r>
      <w:r>
        <w:rPr>
          <w:sz w:val="22"/>
          <w:u w:val="single"/>
        </w:rPr>
        <w:t>_____________________________________________________________________________</w:t>
      </w:r>
    </w:p>
    <w:p w14:paraId="394F5EB4" w14:textId="77777777" w:rsidR="00662A4E" w:rsidRPr="00662A4E" w:rsidRDefault="00662A4E">
      <w:pPr>
        <w:pStyle w:val="BodyText"/>
        <w:rPr>
          <w:sz w:val="22"/>
        </w:rPr>
      </w:pPr>
    </w:p>
    <w:p w14:paraId="19A75F6F" w14:textId="20899840" w:rsidR="00662A4E" w:rsidRPr="00662A4E" w:rsidRDefault="00662A4E">
      <w:pPr>
        <w:pStyle w:val="BodyText"/>
        <w:tabs>
          <w:tab w:val="left" w:pos="9280"/>
        </w:tabs>
        <w:ind w:left="200"/>
        <w:rPr>
          <w:sz w:val="22"/>
        </w:rPr>
      </w:pPr>
      <w:r w:rsidRPr="00662A4E">
        <w:rPr>
          <w:sz w:val="22"/>
        </w:rPr>
        <w:t>MODULE:</w:t>
      </w:r>
      <w:r w:rsidRPr="00662A4E">
        <w:rPr>
          <w:spacing w:val="-4"/>
          <w:sz w:val="22"/>
        </w:rPr>
        <w:t xml:space="preserve"> </w:t>
      </w:r>
      <w:r w:rsidR="00D03250">
        <w:rPr>
          <w:spacing w:val="-4"/>
          <w:sz w:val="22"/>
        </w:rPr>
        <w:t xml:space="preserve">(CS4004) Software Testing and Inspection </w:t>
      </w:r>
      <w:r>
        <w:rPr>
          <w:sz w:val="22"/>
        </w:rPr>
        <w:t>_________________________________________________________________________</w:t>
      </w:r>
      <w:r w:rsidR="00A52B01">
        <w:rPr>
          <w:sz w:val="22"/>
        </w:rPr>
        <w:t>_</w:t>
      </w:r>
    </w:p>
    <w:p w14:paraId="1ADB4684" w14:textId="77777777" w:rsidR="00662A4E" w:rsidRPr="00662A4E" w:rsidRDefault="00662A4E">
      <w:pPr>
        <w:pStyle w:val="BodyText"/>
        <w:spacing w:before="1"/>
        <w:rPr>
          <w:sz w:val="22"/>
        </w:rPr>
      </w:pPr>
    </w:p>
    <w:p w14:paraId="2F38A474" w14:textId="51F18884" w:rsidR="00662A4E" w:rsidRPr="00662A4E" w:rsidRDefault="00662A4E">
      <w:pPr>
        <w:pStyle w:val="BodyText"/>
        <w:tabs>
          <w:tab w:val="left" w:pos="9280"/>
        </w:tabs>
        <w:ind w:left="200"/>
        <w:rPr>
          <w:sz w:val="22"/>
        </w:rPr>
      </w:pPr>
      <w:r w:rsidRPr="00662A4E">
        <w:rPr>
          <w:sz w:val="22"/>
        </w:rPr>
        <w:t>LECTURER:</w:t>
      </w:r>
      <w:r w:rsidRPr="00662A4E">
        <w:rPr>
          <w:spacing w:val="1"/>
          <w:sz w:val="22"/>
        </w:rPr>
        <w:t xml:space="preserve"> </w:t>
      </w:r>
      <w:r w:rsidR="00D03250">
        <w:rPr>
          <w:spacing w:val="1"/>
          <w:sz w:val="22"/>
        </w:rPr>
        <w:t xml:space="preserve">Dr. Salim </w:t>
      </w:r>
      <w:proofErr w:type="spellStart"/>
      <w:r w:rsidR="00D03250">
        <w:rPr>
          <w:spacing w:val="1"/>
          <w:sz w:val="22"/>
        </w:rPr>
        <w:t>Saay</w:t>
      </w:r>
      <w:proofErr w:type="spellEnd"/>
      <w:r w:rsidR="00D03250">
        <w:rPr>
          <w:spacing w:val="1"/>
          <w:sz w:val="22"/>
        </w:rPr>
        <w:t xml:space="preserve"> </w:t>
      </w:r>
      <w:r>
        <w:rPr>
          <w:sz w:val="22"/>
        </w:rPr>
        <w:t>________________________________________________________________________</w:t>
      </w:r>
      <w:r w:rsidR="00A52B01">
        <w:rPr>
          <w:sz w:val="22"/>
        </w:rPr>
        <w:t>_</w:t>
      </w:r>
    </w:p>
    <w:p w14:paraId="7AD8D492" w14:textId="77777777" w:rsidR="00662A4E" w:rsidRPr="00662A4E" w:rsidRDefault="00662A4E" w:rsidP="00E127DC">
      <w:pPr>
        <w:pStyle w:val="BodyText"/>
        <w:tabs>
          <w:tab w:val="left" w:pos="9352"/>
        </w:tabs>
        <w:spacing w:before="51"/>
        <w:rPr>
          <w:sz w:val="22"/>
        </w:rPr>
      </w:pPr>
    </w:p>
    <w:p w14:paraId="6B5FD5E1" w14:textId="5701E131" w:rsidR="00662A4E" w:rsidRPr="00662A4E" w:rsidRDefault="002D6018" w:rsidP="00E127DC">
      <w:pPr>
        <w:pStyle w:val="BodyText"/>
        <w:tabs>
          <w:tab w:val="left" w:pos="9285"/>
        </w:tabs>
        <w:ind w:left="200"/>
        <w:rPr>
          <w:sz w:val="22"/>
        </w:rPr>
      </w:pPr>
      <w:r>
        <w:rPr>
          <w:sz w:val="22"/>
        </w:rPr>
        <w:t>Individual Project</w:t>
      </w:r>
      <w:r w:rsidR="00662A4E" w:rsidRPr="00662A4E">
        <w:rPr>
          <w:spacing w:val="-22"/>
          <w:sz w:val="22"/>
        </w:rPr>
        <w:t xml:space="preserve"> </w:t>
      </w:r>
      <w:r w:rsidR="00662A4E" w:rsidRPr="00662A4E">
        <w:rPr>
          <w:sz w:val="22"/>
        </w:rPr>
        <w:t>TITLE:</w:t>
      </w:r>
      <w:r w:rsidR="00662A4E">
        <w:rPr>
          <w:sz w:val="22"/>
        </w:rPr>
        <w:t xml:space="preserve"> </w:t>
      </w:r>
      <w:r w:rsidR="00D03250">
        <w:rPr>
          <w:sz w:val="22"/>
        </w:rPr>
        <w:t>Billing _</w:t>
      </w:r>
      <w:r w:rsidR="00662A4E">
        <w:rPr>
          <w:sz w:val="22"/>
        </w:rPr>
        <w:t>____________________________________________________________</w:t>
      </w:r>
    </w:p>
    <w:p w14:paraId="569D07DB" w14:textId="77777777" w:rsidR="00662A4E" w:rsidRPr="00662A4E" w:rsidRDefault="00662A4E" w:rsidP="00662A4E">
      <w:pPr>
        <w:pStyle w:val="BodyText"/>
        <w:spacing w:before="10"/>
        <w:rPr>
          <w:sz w:val="22"/>
        </w:rPr>
      </w:pPr>
    </w:p>
    <w:p w14:paraId="614344C8" w14:textId="2BE8E46F" w:rsidR="00662A4E" w:rsidRPr="00662A4E" w:rsidRDefault="00662A4E" w:rsidP="00E127DC">
      <w:pPr>
        <w:pStyle w:val="BodyText"/>
        <w:tabs>
          <w:tab w:val="left" w:pos="9280"/>
        </w:tabs>
        <w:ind w:left="200"/>
        <w:rPr>
          <w:sz w:val="22"/>
        </w:rPr>
      </w:pPr>
      <w:r w:rsidRPr="00662A4E">
        <w:rPr>
          <w:sz w:val="22"/>
        </w:rPr>
        <w:t>DUE</w:t>
      </w:r>
      <w:r w:rsidRPr="00662A4E">
        <w:rPr>
          <w:spacing w:val="-11"/>
          <w:sz w:val="22"/>
        </w:rPr>
        <w:t xml:space="preserve"> </w:t>
      </w:r>
      <w:r w:rsidRPr="00662A4E">
        <w:rPr>
          <w:sz w:val="22"/>
        </w:rPr>
        <w:t>DATE:</w:t>
      </w:r>
      <w:r w:rsidRPr="00662A4E">
        <w:rPr>
          <w:spacing w:val="-1"/>
          <w:sz w:val="22"/>
        </w:rPr>
        <w:t xml:space="preserve"> </w:t>
      </w:r>
      <w:r w:rsidR="00D03250">
        <w:rPr>
          <w:spacing w:val="-1"/>
          <w:sz w:val="22"/>
        </w:rPr>
        <w:t>29/11/2021</w:t>
      </w:r>
      <w:r w:rsidR="002E0D11">
        <w:rPr>
          <w:spacing w:val="-1"/>
          <w:sz w:val="22"/>
        </w:rPr>
        <w:t>_</w:t>
      </w:r>
      <w:r w:rsidR="00A52B01">
        <w:rPr>
          <w:sz w:val="22"/>
        </w:rPr>
        <w:t>________________________________________________________________________</w:t>
      </w:r>
    </w:p>
    <w:p w14:paraId="6CB29FE5" w14:textId="77777777" w:rsidR="00662A4E" w:rsidRPr="00662A4E" w:rsidRDefault="00662A4E" w:rsidP="00662A4E">
      <w:pPr>
        <w:pStyle w:val="BodyText"/>
        <w:rPr>
          <w:sz w:val="22"/>
        </w:rPr>
      </w:pPr>
    </w:p>
    <w:p w14:paraId="568DA716" w14:textId="2974B28C" w:rsidR="00A52B01" w:rsidRPr="00662A4E" w:rsidRDefault="00662A4E" w:rsidP="00A52B01">
      <w:pPr>
        <w:pStyle w:val="BodyText"/>
        <w:tabs>
          <w:tab w:val="left" w:pos="9280"/>
        </w:tabs>
        <w:ind w:left="200"/>
        <w:rPr>
          <w:sz w:val="22"/>
        </w:rPr>
      </w:pPr>
      <w:r w:rsidRPr="00662A4E">
        <w:rPr>
          <w:sz w:val="22"/>
        </w:rPr>
        <w:t>DATE</w:t>
      </w:r>
      <w:r w:rsidRPr="00662A4E">
        <w:rPr>
          <w:spacing w:val="-18"/>
          <w:sz w:val="22"/>
        </w:rPr>
        <w:t xml:space="preserve"> </w:t>
      </w:r>
      <w:r w:rsidRPr="00662A4E">
        <w:rPr>
          <w:sz w:val="22"/>
        </w:rPr>
        <w:t>SUBMITTED</w:t>
      </w:r>
      <w:r w:rsidR="00A52B01">
        <w:rPr>
          <w:sz w:val="22"/>
        </w:rPr>
        <w:t xml:space="preserve">: </w:t>
      </w:r>
      <w:r w:rsidR="00D03250">
        <w:rPr>
          <w:sz w:val="22"/>
        </w:rPr>
        <w:t>29/11/2021</w:t>
      </w:r>
      <w:r w:rsidR="00A52B01">
        <w:rPr>
          <w:sz w:val="22"/>
        </w:rPr>
        <w:t>_</w:t>
      </w:r>
      <w:r w:rsidR="002E0D11">
        <w:rPr>
          <w:sz w:val="22"/>
        </w:rPr>
        <w:t>_</w:t>
      </w:r>
      <w:r w:rsidR="00A52B01">
        <w:rPr>
          <w:sz w:val="22"/>
        </w:rPr>
        <w:t>_________________________________________________________________</w:t>
      </w:r>
      <w:r w:rsidR="00A52B01" w:rsidRPr="00662A4E">
        <w:rPr>
          <w:sz w:val="22"/>
        </w:rPr>
        <w:t xml:space="preserve">  </w:t>
      </w:r>
    </w:p>
    <w:p w14:paraId="564B2299" w14:textId="18DD78F5" w:rsidR="00662A4E" w:rsidRPr="00662A4E" w:rsidRDefault="00662A4E" w:rsidP="00E127DC">
      <w:pPr>
        <w:pStyle w:val="BodyText"/>
        <w:tabs>
          <w:tab w:val="left" w:pos="9369"/>
        </w:tabs>
        <w:spacing w:before="52"/>
        <w:rPr>
          <w:sz w:val="22"/>
        </w:rPr>
      </w:pPr>
    </w:p>
    <w:p w14:paraId="5A8A1CB8" w14:textId="3562921E" w:rsidR="00A52B01" w:rsidRPr="00662A4E" w:rsidRDefault="00662A4E" w:rsidP="00A52B01">
      <w:pPr>
        <w:pStyle w:val="BodyText"/>
        <w:tabs>
          <w:tab w:val="left" w:pos="9280"/>
        </w:tabs>
        <w:ind w:left="200"/>
        <w:rPr>
          <w:sz w:val="22"/>
        </w:rPr>
      </w:pPr>
      <w:r w:rsidRPr="00662A4E">
        <w:rPr>
          <w:sz w:val="22"/>
        </w:rPr>
        <w:t>ADDITIONAL</w:t>
      </w:r>
      <w:r w:rsidRPr="00662A4E">
        <w:rPr>
          <w:spacing w:val="-27"/>
          <w:sz w:val="22"/>
        </w:rPr>
        <w:t xml:space="preserve"> </w:t>
      </w:r>
      <w:r w:rsidRPr="00662A4E">
        <w:rPr>
          <w:sz w:val="22"/>
        </w:rPr>
        <w:t>INFORMATION:</w:t>
      </w:r>
      <w:r w:rsidR="002E0D11">
        <w:rPr>
          <w:sz w:val="22"/>
        </w:rPr>
        <w:t xml:space="preserve"> </w:t>
      </w:r>
      <w:r w:rsidR="00A52B01">
        <w:rPr>
          <w:sz w:val="22"/>
        </w:rPr>
        <w:t>______</w:t>
      </w:r>
      <w:r w:rsidR="002E0D11">
        <w:rPr>
          <w:sz w:val="22"/>
        </w:rPr>
        <w:t>_</w:t>
      </w:r>
      <w:r w:rsidR="00A52B01">
        <w:rPr>
          <w:sz w:val="22"/>
        </w:rPr>
        <w:t>____________________________________________________</w:t>
      </w:r>
      <w:r w:rsidR="00A52B01" w:rsidRPr="00662A4E">
        <w:rPr>
          <w:sz w:val="22"/>
        </w:rPr>
        <w:t xml:space="preserve">  </w:t>
      </w:r>
    </w:p>
    <w:p w14:paraId="7F7CB78D" w14:textId="77777777" w:rsidR="00A52B01" w:rsidRPr="00662A4E" w:rsidRDefault="00A52B01" w:rsidP="00A52B01">
      <w:pPr>
        <w:pStyle w:val="BodyText"/>
        <w:spacing w:before="7"/>
        <w:rPr>
          <w:sz w:val="22"/>
        </w:rPr>
      </w:pPr>
    </w:p>
    <w:p w14:paraId="1B7B28B1" w14:textId="218C6151" w:rsidR="00662A4E" w:rsidRPr="00E127DC" w:rsidRDefault="00662A4E" w:rsidP="00662A4E">
      <w:pPr>
        <w:pStyle w:val="BodyText"/>
        <w:tabs>
          <w:tab w:val="left" w:pos="9294"/>
        </w:tabs>
        <w:spacing w:before="52"/>
        <w:ind w:left="200"/>
        <w:rPr>
          <w:b/>
          <w:sz w:val="22"/>
        </w:rPr>
      </w:pPr>
    </w:p>
    <w:p w14:paraId="5ED4D15C" w14:textId="77777777" w:rsidR="00662A4E" w:rsidRPr="00662A4E" w:rsidRDefault="00662A4E" w:rsidP="00662A4E">
      <w:pPr>
        <w:pStyle w:val="BodyText"/>
        <w:spacing w:before="10"/>
        <w:rPr>
          <w:sz w:val="22"/>
        </w:rPr>
      </w:pPr>
    </w:p>
    <w:p w14:paraId="2570A611" w14:textId="15A22C4E" w:rsidR="00662A4E" w:rsidRPr="00662A4E" w:rsidRDefault="00662A4E" w:rsidP="00662A4E">
      <w:pPr>
        <w:pStyle w:val="BodyText"/>
        <w:spacing w:before="52" w:line="244" w:lineRule="auto"/>
        <w:ind w:left="200" w:right="1071"/>
        <w:rPr>
          <w:sz w:val="22"/>
        </w:rPr>
      </w:pPr>
      <w:r w:rsidRPr="00662A4E">
        <w:rPr>
          <w:sz w:val="22"/>
        </w:rPr>
        <w:t xml:space="preserve">I understand that plagiarism is a serious academic offence, and that </w:t>
      </w:r>
      <w:r w:rsidR="00FD081B">
        <w:rPr>
          <w:sz w:val="22"/>
        </w:rPr>
        <w:t>UL</w:t>
      </w:r>
      <w:r w:rsidRPr="00662A4E">
        <w:rPr>
          <w:sz w:val="22"/>
        </w:rPr>
        <w:t xml:space="preserve"> deals with it according to the </w:t>
      </w:r>
      <w:r w:rsidR="00FD081B">
        <w:rPr>
          <w:sz w:val="22"/>
        </w:rPr>
        <w:t xml:space="preserve">UL </w:t>
      </w:r>
      <w:r w:rsidRPr="00662A4E">
        <w:rPr>
          <w:sz w:val="22"/>
        </w:rPr>
        <w:t>Policy on Plagiarism.</w:t>
      </w:r>
    </w:p>
    <w:p w14:paraId="6D9FA660" w14:textId="61A1817D" w:rsidR="00662A4E" w:rsidRPr="00662A4E" w:rsidRDefault="00662A4E" w:rsidP="00662A4E">
      <w:pPr>
        <w:pStyle w:val="BodyText"/>
        <w:spacing w:before="188"/>
        <w:ind w:left="200" w:right="341"/>
        <w:rPr>
          <w:sz w:val="22"/>
        </w:rPr>
      </w:pPr>
      <w:r w:rsidRPr="00662A4E">
        <w:rPr>
          <w:sz w:val="22"/>
        </w:rPr>
        <w:t xml:space="preserve">I have read and understand the </w:t>
      </w:r>
      <w:r w:rsidR="00FD081B">
        <w:rPr>
          <w:sz w:val="22"/>
        </w:rPr>
        <w:t>UL</w:t>
      </w:r>
      <w:r w:rsidRPr="00662A4E">
        <w:rPr>
          <w:sz w:val="22"/>
        </w:rPr>
        <w:t xml:space="preserve"> Policy on Plagiarism and I agree to the requirements set out therein in relation to </w:t>
      </w:r>
      <w:r w:rsidR="00AF1514">
        <w:rPr>
          <w:sz w:val="22"/>
        </w:rPr>
        <w:t>project</w:t>
      </w:r>
      <w:r w:rsidRPr="00662A4E">
        <w:rPr>
          <w:sz w:val="22"/>
        </w:rPr>
        <w:t xml:space="preserve"> and referencing. I confirm that I have referenced and acknowledged properly all sources used in preparation of this </w:t>
      </w:r>
      <w:r w:rsidR="007F077D">
        <w:rPr>
          <w:sz w:val="22"/>
        </w:rPr>
        <w:t>project</w:t>
      </w:r>
      <w:r w:rsidRPr="00662A4E">
        <w:rPr>
          <w:sz w:val="22"/>
        </w:rPr>
        <w:t xml:space="preserve">.  I understand that if I </w:t>
      </w:r>
      <w:proofErr w:type="spellStart"/>
      <w:r w:rsidRPr="00662A4E">
        <w:rPr>
          <w:sz w:val="22"/>
        </w:rPr>
        <w:t>plagiarise</w:t>
      </w:r>
      <w:proofErr w:type="spellEnd"/>
      <w:r w:rsidRPr="00662A4E">
        <w:rPr>
          <w:sz w:val="22"/>
        </w:rPr>
        <w:t xml:space="preserve">, or if I assist others in doing so, that I will be subject to investigation as outlined in the </w:t>
      </w:r>
      <w:proofErr w:type="gramStart"/>
      <w:r w:rsidR="00FD081B">
        <w:rPr>
          <w:sz w:val="22"/>
        </w:rPr>
        <w:t xml:space="preserve">UL </w:t>
      </w:r>
      <w:r w:rsidRPr="00662A4E">
        <w:rPr>
          <w:sz w:val="22"/>
        </w:rPr>
        <w:t xml:space="preserve"> Policy</w:t>
      </w:r>
      <w:proofErr w:type="gramEnd"/>
      <w:r w:rsidRPr="00662A4E">
        <w:rPr>
          <w:sz w:val="22"/>
        </w:rPr>
        <w:t xml:space="preserve"> on Plagiarism.</w:t>
      </w:r>
    </w:p>
    <w:p w14:paraId="20BEA6AA" w14:textId="2868A455" w:rsidR="00662A4E" w:rsidRPr="00662A4E" w:rsidRDefault="00662A4E" w:rsidP="00662A4E">
      <w:pPr>
        <w:pStyle w:val="BodyText"/>
        <w:spacing w:before="197"/>
        <w:ind w:left="200" w:right="362"/>
        <w:rPr>
          <w:sz w:val="22"/>
        </w:rPr>
      </w:pPr>
      <w:r w:rsidRPr="00662A4E">
        <w:rPr>
          <w:sz w:val="22"/>
        </w:rPr>
        <w:t xml:space="preserve">I understand and agree that plagiarism detection software may be used on my </w:t>
      </w:r>
      <w:r w:rsidR="00AF1514">
        <w:rPr>
          <w:sz w:val="22"/>
        </w:rPr>
        <w:t>project</w:t>
      </w:r>
      <w:r w:rsidRPr="00662A4E">
        <w:rPr>
          <w:sz w:val="22"/>
        </w:rPr>
        <w:t xml:space="preserve">. I declare </w:t>
      </w:r>
      <w:r w:rsidRPr="00662A4E">
        <w:rPr>
          <w:sz w:val="22"/>
        </w:rPr>
        <w:lastRenderedPageBreak/>
        <w:t xml:space="preserve">that, except where appropriately referenced, this </w:t>
      </w:r>
      <w:r w:rsidR="00AF1514">
        <w:rPr>
          <w:sz w:val="22"/>
        </w:rPr>
        <w:t>project</w:t>
      </w:r>
      <w:r w:rsidRPr="00662A4E">
        <w:rPr>
          <w:sz w:val="22"/>
        </w:rPr>
        <w:t xml:space="preserve"> is entirely my own work based on my personal study/or research. I further declare that I have not engaged the services</w:t>
      </w:r>
      <w:r w:rsidRPr="00662A4E">
        <w:rPr>
          <w:spacing w:val="-5"/>
          <w:sz w:val="22"/>
        </w:rPr>
        <w:t xml:space="preserve"> </w:t>
      </w:r>
      <w:r w:rsidRPr="00662A4E">
        <w:rPr>
          <w:sz w:val="22"/>
        </w:rPr>
        <w:t>of</w:t>
      </w:r>
      <w:r w:rsidRPr="00662A4E">
        <w:rPr>
          <w:spacing w:val="-6"/>
          <w:sz w:val="22"/>
        </w:rPr>
        <w:t xml:space="preserve"> </w:t>
      </w:r>
      <w:r w:rsidRPr="00662A4E">
        <w:rPr>
          <w:sz w:val="22"/>
        </w:rPr>
        <w:t>another</w:t>
      </w:r>
      <w:r w:rsidRPr="00662A4E">
        <w:rPr>
          <w:spacing w:val="-8"/>
          <w:sz w:val="22"/>
        </w:rPr>
        <w:t xml:space="preserve"> </w:t>
      </w:r>
      <w:r w:rsidRPr="00662A4E">
        <w:rPr>
          <w:sz w:val="22"/>
        </w:rPr>
        <w:t>to</w:t>
      </w:r>
      <w:r w:rsidRPr="00662A4E">
        <w:rPr>
          <w:spacing w:val="-4"/>
          <w:sz w:val="22"/>
        </w:rPr>
        <w:t xml:space="preserve"> </w:t>
      </w:r>
      <w:r w:rsidRPr="00662A4E">
        <w:rPr>
          <w:sz w:val="22"/>
        </w:rPr>
        <w:t>either</w:t>
      </w:r>
      <w:r w:rsidRPr="00662A4E">
        <w:rPr>
          <w:spacing w:val="-3"/>
          <w:sz w:val="22"/>
        </w:rPr>
        <w:t xml:space="preserve"> </w:t>
      </w:r>
      <w:r w:rsidRPr="00662A4E">
        <w:rPr>
          <w:sz w:val="22"/>
        </w:rPr>
        <w:t>assist</w:t>
      </w:r>
      <w:r w:rsidRPr="00662A4E">
        <w:rPr>
          <w:spacing w:val="-7"/>
          <w:sz w:val="22"/>
        </w:rPr>
        <w:t xml:space="preserve"> </w:t>
      </w:r>
      <w:r w:rsidRPr="00662A4E">
        <w:rPr>
          <w:sz w:val="22"/>
        </w:rPr>
        <w:t>in,</w:t>
      </w:r>
      <w:r w:rsidRPr="00662A4E">
        <w:rPr>
          <w:spacing w:val="-9"/>
          <w:sz w:val="22"/>
        </w:rPr>
        <w:t xml:space="preserve"> </w:t>
      </w:r>
      <w:r w:rsidRPr="00662A4E">
        <w:rPr>
          <w:sz w:val="22"/>
        </w:rPr>
        <w:t>or</w:t>
      </w:r>
      <w:r w:rsidRPr="00662A4E">
        <w:rPr>
          <w:spacing w:val="-7"/>
          <w:sz w:val="22"/>
        </w:rPr>
        <w:t xml:space="preserve"> </w:t>
      </w:r>
      <w:r w:rsidRPr="00662A4E">
        <w:rPr>
          <w:sz w:val="22"/>
        </w:rPr>
        <w:t>complete</w:t>
      </w:r>
      <w:r w:rsidRPr="00662A4E">
        <w:rPr>
          <w:spacing w:val="-9"/>
          <w:sz w:val="22"/>
        </w:rPr>
        <w:t xml:space="preserve"> </w:t>
      </w:r>
      <w:r w:rsidRPr="00662A4E">
        <w:rPr>
          <w:sz w:val="22"/>
        </w:rPr>
        <w:t>this</w:t>
      </w:r>
      <w:r w:rsidRPr="00662A4E">
        <w:rPr>
          <w:spacing w:val="-25"/>
          <w:sz w:val="22"/>
        </w:rPr>
        <w:t xml:space="preserve"> </w:t>
      </w:r>
      <w:r w:rsidR="00AF1514">
        <w:rPr>
          <w:sz w:val="22"/>
        </w:rPr>
        <w:t>project</w:t>
      </w:r>
      <w:r w:rsidRPr="00662A4E">
        <w:rPr>
          <w:sz w:val="22"/>
        </w:rPr>
        <w:t>.</w:t>
      </w:r>
    </w:p>
    <w:p w14:paraId="4D0C8FEA" w14:textId="30B7E0A8" w:rsidR="00662A4E" w:rsidRPr="00662A4E" w:rsidRDefault="00662A4E" w:rsidP="00E127DC">
      <w:pPr>
        <w:pStyle w:val="Heading2"/>
        <w:numPr>
          <w:ilvl w:val="0"/>
          <w:numId w:val="0"/>
        </w:numPr>
        <w:tabs>
          <w:tab w:val="left" w:pos="9313"/>
        </w:tabs>
        <w:spacing w:before="194"/>
        <w:ind w:left="200"/>
        <w:rPr>
          <w:sz w:val="24"/>
        </w:rPr>
      </w:pPr>
      <w:r w:rsidRPr="00662A4E">
        <w:rPr>
          <w:sz w:val="24"/>
        </w:rPr>
        <w:t xml:space="preserve">Signed: </w:t>
      </w:r>
      <w:r w:rsidRPr="00662A4E">
        <w:rPr>
          <w:spacing w:val="5"/>
          <w:sz w:val="24"/>
        </w:rPr>
        <w:t xml:space="preserve"> </w:t>
      </w:r>
      <w:r w:rsidRPr="00662A4E">
        <w:rPr>
          <w:sz w:val="24"/>
          <w:u w:val="thick"/>
        </w:rPr>
        <w:t xml:space="preserve"> </w:t>
      </w:r>
      <w:r w:rsidR="00D03250">
        <w:rPr>
          <w:sz w:val="24"/>
          <w:u w:val="thick"/>
        </w:rPr>
        <w:t>JAI</w:t>
      </w:r>
      <w:r w:rsidRPr="00662A4E">
        <w:rPr>
          <w:sz w:val="24"/>
          <w:u w:val="thick"/>
        </w:rPr>
        <w:tab/>
      </w:r>
    </w:p>
    <w:p w14:paraId="75F9DAC6" w14:textId="77777777" w:rsidR="00662A4E" w:rsidRPr="00662A4E" w:rsidRDefault="00662A4E" w:rsidP="00662A4E">
      <w:pPr>
        <w:pStyle w:val="BodyText"/>
        <w:spacing w:before="3"/>
        <w:rPr>
          <w:b/>
          <w:sz w:val="22"/>
        </w:rPr>
      </w:pPr>
    </w:p>
    <w:p w14:paraId="0527B981" w14:textId="754E9620" w:rsidR="00080CBC" w:rsidRPr="00751DD4" w:rsidRDefault="00662A4E" w:rsidP="00751DD4">
      <w:pPr>
        <w:tabs>
          <w:tab w:val="left" w:pos="9316"/>
        </w:tabs>
        <w:spacing w:before="51"/>
        <w:ind w:left="200"/>
        <w:rPr>
          <w:b/>
          <w:sz w:val="24"/>
        </w:rPr>
      </w:pPr>
      <w:r w:rsidRPr="00662A4E">
        <w:rPr>
          <w:b/>
          <w:sz w:val="22"/>
        </w:rPr>
        <w:t>Dated:</w:t>
      </w:r>
      <w:r w:rsidRPr="00662A4E">
        <w:rPr>
          <w:b/>
          <w:spacing w:val="4"/>
          <w:sz w:val="22"/>
        </w:rPr>
        <w:t xml:space="preserve"> </w:t>
      </w:r>
      <w:r w:rsidRPr="00662A4E">
        <w:rPr>
          <w:b/>
          <w:sz w:val="22"/>
          <w:u w:val="thick"/>
        </w:rPr>
        <w:t xml:space="preserve"> </w:t>
      </w:r>
      <w:r w:rsidR="00D03250">
        <w:rPr>
          <w:b/>
          <w:sz w:val="22"/>
          <w:u w:val="thick"/>
        </w:rPr>
        <w:t>29/11/2021</w:t>
      </w:r>
      <w:r>
        <w:rPr>
          <w:b/>
          <w:sz w:val="24"/>
          <w:u w:val="thick"/>
        </w:rPr>
        <w:tab/>
      </w:r>
    </w:p>
    <w:p w14:paraId="3DC4C95C" w14:textId="77777777" w:rsidR="00751DD4" w:rsidRDefault="001608FE" w:rsidP="00751DD4">
      <w:pPr>
        <w:spacing w:before="44"/>
        <w:ind w:left="100"/>
        <w:rPr>
          <w:rFonts w:ascii="Calibri" w:eastAsia="Calibri" w:hAnsi="Calibri" w:cs="Calibri"/>
          <w:b/>
          <w:sz w:val="28"/>
          <w:szCs w:val="28"/>
        </w:rPr>
      </w:pPr>
      <w:r>
        <w:rPr>
          <w:rFonts w:ascii="Calibri" w:eastAsia="Calibri" w:hAnsi="Calibri" w:cs="Calibri"/>
          <w:b/>
          <w:sz w:val="28"/>
          <w:szCs w:val="28"/>
        </w:rPr>
        <w:t>Group Project Title:</w:t>
      </w:r>
      <w:r w:rsidR="00D03250">
        <w:rPr>
          <w:rFonts w:ascii="Calibri" w:eastAsia="Calibri" w:hAnsi="Calibri" w:cs="Calibri"/>
          <w:b/>
          <w:sz w:val="28"/>
          <w:szCs w:val="28"/>
        </w:rPr>
        <w:t xml:space="preserve"> RESTURANT MANGEMENT</w:t>
      </w:r>
    </w:p>
    <w:p w14:paraId="096F4DA1" w14:textId="77777777" w:rsidR="002E7390" w:rsidRDefault="002E7390" w:rsidP="002E7390">
      <w:pPr>
        <w:pStyle w:val="ListParagraph"/>
        <w:numPr>
          <w:ilvl w:val="0"/>
          <w:numId w:val="3"/>
        </w:numPr>
        <w:spacing w:before="44"/>
        <w:rPr>
          <w:rFonts w:ascii="Calibri" w:eastAsia="Calibri" w:hAnsi="Calibri" w:cs="Calibri"/>
          <w:bCs/>
          <w:sz w:val="28"/>
          <w:szCs w:val="28"/>
        </w:rPr>
      </w:pPr>
      <w:r w:rsidRPr="00783682">
        <w:rPr>
          <w:rFonts w:ascii="Calibri" w:eastAsia="Calibri" w:hAnsi="Calibri" w:cs="Calibri"/>
          <w:bCs/>
          <w:sz w:val="28"/>
          <w:szCs w:val="28"/>
        </w:rPr>
        <w:t>Description of project:</w:t>
      </w:r>
      <w:r>
        <w:rPr>
          <w:rFonts w:ascii="Calibri" w:eastAsia="Calibri" w:hAnsi="Calibri" w:cs="Calibri"/>
          <w:bCs/>
          <w:sz w:val="28"/>
          <w:szCs w:val="28"/>
        </w:rPr>
        <w:t xml:space="preserve"> In this project, I along with my group members took on this project, titled, ‘</w:t>
      </w:r>
      <w:r w:rsidRPr="0027447D">
        <w:rPr>
          <w:rFonts w:ascii="Calibri" w:eastAsia="Calibri" w:hAnsi="Calibri" w:cs="Calibri"/>
          <w:bCs/>
          <w:sz w:val="28"/>
          <w:szCs w:val="28"/>
        </w:rPr>
        <w:t>Restaurant Management System</w:t>
      </w:r>
      <w:r>
        <w:rPr>
          <w:rFonts w:ascii="Calibri" w:eastAsia="Calibri" w:hAnsi="Calibri" w:cs="Calibri"/>
          <w:bCs/>
          <w:sz w:val="28"/>
          <w:szCs w:val="28"/>
        </w:rPr>
        <w:t>’ that deals with the management aspects of the different departments and respective components within a restaurant management system. I took on the department of Food and Kitchen Inventory, that dealt with the dealings and functioning of ongoing things within that department</w:t>
      </w:r>
      <w:proofErr w:type="gramStart"/>
      <w:r>
        <w:rPr>
          <w:rFonts w:ascii="Calibri" w:eastAsia="Calibri" w:hAnsi="Calibri" w:cs="Calibri"/>
          <w:bCs/>
          <w:sz w:val="28"/>
          <w:szCs w:val="28"/>
        </w:rPr>
        <w:t xml:space="preserve">.  </w:t>
      </w:r>
      <w:proofErr w:type="gramEnd"/>
      <w:r>
        <w:rPr>
          <w:rFonts w:ascii="Calibri" w:eastAsia="Calibri" w:hAnsi="Calibri" w:cs="Calibri"/>
          <w:bCs/>
          <w:sz w:val="28"/>
          <w:szCs w:val="28"/>
        </w:rPr>
        <w:t>Similarly, my fellow group members also took up other departments within the restaurant management as their individual topics. My fellow teammate Jai took up the department of Billing management and system. My fellow teammate, Konan, took up the department of Supplier Management and lastly my fellow teammate Thomas, took up the department of Customer Relation and management</w:t>
      </w:r>
      <w:proofErr w:type="gramStart"/>
      <w:r>
        <w:rPr>
          <w:rFonts w:ascii="Calibri" w:eastAsia="Calibri" w:hAnsi="Calibri" w:cs="Calibri"/>
          <w:bCs/>
          <w:sz w:val="28"/>
          <w:szCs w:val="28"/>
        </w:rPr>
        <w:t xml:space="preserve">.  </w:t>
      </w:r>
      <w:proofErr w:type="gramEnd"/>
      <w:r>
        <w:rPr>
          <w:rFonts w:ascii="Calibri" w:eastAsia="Calibri" w:hAnsi="Calibri" w:cs="Calibri"/>
          <w:bCs/>
          <w:sz w:val="28"/>
          <w:szCs w:val="28"/>
        </w:rPr>
        <w:t>We all worked together while simultaneously working on our individual part of the projects to emulate this management system of our Restaurant.</w:t>
      </w:r>
    </w:p>
    <w:p w14:paraId="0E01C9D2" w14:textId="77777777" w:rsidR="002E7390" w:rsidRDefault="002E7390" w:rsidP="002E7390">
      <w:pPr>
        <w:pStyle w:val="ListParagraph"/>
        <w:spacing w:before="44"/>
        <w:ind w:left="360"/>
        <w:rPr>
          <w:rFonts w:ascii="Calibri" w:eastAsia="Calibri" w:hAnsi="Calibri" w:cs="Calibri"/>
          <w:bCs/>
          <w:sz w:val="28"/>
          <w:szCs w:val="28"/>
        </w:rPr>
      </w:pPr>
    </w:p>
    <w:p w14:paraId="75A836D5" w14:textId="77777777" w:rsidR="002E7390" w:rsidRDefault="002E7390" w:rsidP="002E7390">
      <w:pPr>
        <w:pStyle w:val="ListParagraph"/>
        <w:numPr>
          <w:ilvl w:val="0"/>
          <w:numId w:val="3"/>
        </w:numPr>
        <w:spacing w:before="44"/>
        <w:rPr>
          <w:rFonts w:ascii="Calibri" w:eastAsia="Calibri" w:hAnsi="Calibri" w:cs="Calibri"/>
          <w:bCs/>
          <w:sz w:val="28"/>
          <w:szCs w:val="28"/>
        </w:rPr>
      </w:pPr>
      <w:r>
        <w:rPr>
          <w:rFonts w:ascii="Calibri" w:eastAsia="Calibri" w:hAnsi="Calibri" w:cs="Calibri"/>
          <w:bCs/>
          <w:sz w:val="28"/>
          <w:szCs w:val="28"/>
        </w:rPr>
        <w:t xml:space="preserve">Team members: </w:t>
      </w:r>
    </w:p>
    <w:p w14:paraId="514C7666" w14:textId="77777777" w:rsidR="002E7390" w:rsidRDefault="002E7390" w:rsidP="002E7390">
      <w:pPr>
        <w:pStyle w:val="ListParagraph"/>
        <w:numPr>
          <w:ilvl w:val="0"/>
          <w:numId w:val="9"/>
        </w:numPr>
        <w:spacing w:before="44"/>
        <w:rPr>
          <w:rFonts w:ascii="Calibri" w:eastAsia="Calibri" w:hAnsi="Calibri" w:cs="Calibri"/>
          <w:bCs/>
          <w:sz w:val="28"/>
          <w:szCs w:val="28"/>
        </w:rPr>
      </w:pPr>
      <w:r>
        <w:rPr>
          <w:rFonts w:ascii="Calibri" w:eastAsia="Calibri" w:hAnsi="Calibri" w:cs="Calibri"/>
          <w:bCs/>
          <w:sz w:val="28"/>
          <w:szCs w:val="28"/>
        </w:rPr>
        <w:t>Rohan Arya (20086377)</w:t>
      </w:r>
    </w:p>
    <w:p w14:paraId="7D670BFB" w14:textId="77777777" w:rsidR="002E7390" w:rsidRDefault="002E7390" w:rsidP="002E7390">
      <w:pPr>
        <w:pStyle w:val="ListParagraph"/>
        <w:numPr>
          <w:ilvl w:val="0"/>
          <w:numId w:val="9"/>
        </w:numPr>
        <w:spacing w:before="44"/>
        <w:rPr>
          <w:rFonts w:ascii="Calibri" w:eastAsia="Calibri" w:hAnsi="Calibri" w:cs="Calibri"/>
          <w:bCs/>
          <w:sz w:val="28"/>
          <w:szCs w:val="28"/>
        </w:rPr>
      </w:pPr>
      <w:r>
        <w:rPr>
          <w:rFonts w:ascii="Calibri" w:eastAsia="Calibri" w:hAnsi="Calibri" w:cs="Calibri"/>
          <w:bCs/>
          <w:sz w:val="28"/>
          <w:szCs w:val="28"/>
        </w:rPr>
        <w:t>Jai (20045247)</w:t>
      </w:r>
    </w:p>
    <w:p w14:paraId="75438FB8" w14:textId="77777777" w:rsidR="002E7390" w:rsidRDefault="002E7390" w:rsidP="002E7390">
      <w:pPr>
        <w:pStyle w:val="ListParagraph"/>
        <w:numPr>
          <w:ilvl w:val="0"/>
          <w:numId w:val="9"/>
        </w:numPr>
        <w:spacing w:before="240"/>
        <w:rPr>
          <w:rFonts w:ascii="Calibri" w:eastAsia="Calibri" w:hAnsi="Calibri" w:cs="Calibri"/>
          <w:bCs/>
          <w:sz w:val="28"/>
          <w:szCs w:val="28"/>
        </w:rPr>
      </w:pPr>
      <w:r>
        <w:rPr>
          <w:rFonts w:ascii="Calibri" w:eastAsia="Calibri" w:hAnsi="Calibri" w:cs="Calibri"/>
          <w:bCs/>
          <w:sz w:val="28"/>
          <w:szCs w:val="28"/>
        </w:rPr>
        <w:t xml:space="preserve">Konan </w:t>
      </w:r>
      <w:proofErr w:type="spellStart"/>
      <w:r>
        <w:rPr>
          <w:rFonts w:ascii="Calibri" w:eastAsia="Calibri" w:hAnsi="Calibri" w:cs="Calibri"/>
          <w:bCs/>
          <w:sz w:val="28"/>
          <w:szCs w:val="28"/>
        </w:rPr>
        <w:t>Heney</w:t>
      </w:r>
      <w:proofErr w:type="spellEnd"/>
      <w:r>
        <w:rPr>
          <w:rFonts w:ascii="Calibri" w:eastAsia="Calibri" w:hAnsi="Calibri" w:cs="Calibri"/>
          <w:bCs/>
          <w:sz w:val="28"/>
          <w:szCs w:val="28"/>
        </w:rPr>
        <w:t xml:space="preserve"> (</w:t>
      </w:r>
      <w:r w:rsidRPr="0027447D">
        <w:rPr>
          <w:rFonts w:ascii="Calibri" w:eastAsia="Calibri" w:hAnsi="Calibri" w:cs="Calibri"/>
          <w:bCs/>
          <w:sz w:val="28"/>
          <w:szCs w:val="28"/>
        </w:rPr>
        <w:t>20242603</w:t>
      </w:r>
      <w:r>
        <w:rPr>
          <w:rFonts w:ascii="Calibri" w:eastAsia="Calibri" w:hAnsi="Calibri" w:cs="Calibri"/>
          <w:bCs/>
          <w:sz w:val="28"/>
          <w:szCs w:val="28"/>
        </w:rPr>
        <w:t>)</w:t>
      </w:r>
    </w:p>
    <w:p w14:paraId="3BED89A5" w14:textId="77777777" w:rsidR="002E7390" w:rsidRDefault="002E7390" w:rsidP="002E7390">
      <w:pPr>
        <w:pStyle w:val="ListParagraph"/>
        <w:numPr>
          <w:ilvl w:val="0"/>
          <w:numId w:val="9"/>
        </w:numPr>
        <w:rPr>
          <w:rFonts w:ascii="Calibri" w:eastAsia="Calibri" w:hAnsi="Calibri" w:cs="Calibri"/>
          <w:bCs/>
          <w:sz w:val="28"/>
          <w:szCs w:val="28"/>
        </w:rPr>
      </w:pPr>
      <w:r>
        <w:rPr>
          <w:rFonts w:ascii="Calibri" w:eastAsia="Calibri" w:hAnsi="Calibri" w:cs="Calibri"/>
          <w:bCs/>
          <w:sz w:val="28"/>
          <w:szCs w:val="28"/>
        </w:rPr>
        <w:t>Thomas Finnan (</w:t>
      </w:r>
      <w:r w:rsidRPr="0027447D">
        <w:rPr>
          <w:rFonts w:ascii="Calibri" w:eastAsia="Calibri" w:hAnsi="Calibri" w:cs="Calibri"/>
          <w:bCs/>
          <w:sz w:val="28"/>
          <w:szCs w:val="28"/>
        </w:rPr>
        <w:t>20183143</w:t>
      </w:r>
      <w:r>
        <w:rPr>
          <w:rFonts w:ascii="Calibri" w:eastAsia="Calibri" w:hAnsi="Calibri" w:cs="Calibri"/>
          <w:bCs/>
          <w:sz w:val="28"/>
          <w:szCs w:val="28"/>
        </w:rPr>
        <w:t>)</w:t>
      </w:r>
    </w:p>
    <w:p w14:paraId="34119554" w14:textId="44D062E9" w:rsidR="00751DD4" w:rsidRPr="002E7390" w:rsidRDefault="00751DD4" w:rsidP="002E7390">
      <w:pPr>
        <w:spacing w:before="44"/>
        <w:rPr>
          <w:rFonts w:ascii="Calibri" w:eastAsia="Calibri" w:hAnsi="Calibri" w:cs="Calibri"/>
          <w:b/>
          <w:sz w:val="28"/>
          <w:szCs w:val="28"/>
        </w:rPr>
      </w:pPr>
    </w:p>
    <w:p w14:paraId="4CFF37C3" w14:textId="2346B0A1" w:rsidR="00080CBC" w:rsidRPr="00080CBC" w:rsidRDefault="00080CBC" w:rsidP="00080CBC">
      <w:pPr>
        <w:pStyle w:val="ListParagraph"/>
        <w:numPr>
          <w:ilvl w:val="0"/>
          <w:numId w:val="3"/>
        </w:numPr>
        <w:spacing w:before="44"/>
        <w:rPr>
          <w:rFonts w:ascii="Calibri" w:eastAsia="Calibri" w:hAnsi="Calibri" w:cs="Calibri"/>
          <w:b/>
          <w:sz w:val="28"/>
          <w:szCs w:val="28"/>
        </w:rPr>
      </w:pPr>
      <w:r w:rsidRPr="00080CBC">
        <w:rPr>
          <w:rFonts w:ascii="Calibri" w:eastAsia="Calibri" w:hAnsi="Calibri" w:cs="Calibri"/>
          <w:b/>
          <w:sz w:val="28"/>
          <w:szCs w:val="28"/>
        </w:rPr>
        <w:t xml:space="preserve">Task </w:t>
      </w:r>
      <w:r>
        <w:rPr>
          <w:rFonts w:ascii="Calibri" w:eastAsia="Calibri" w:hAnsi="Calibri" w:cs="Calibri"/>
          <w:b/>
          <w:sz w:val="28"/>
          <w:szCs w:val="28"/>
        </w:rPr>
        <w:t>1</w:t>
      </w:r>
      <w:r w:rsidR="00175374">
        <w:rPr>
          <w:rFonts w:ascii="Calibri" w:eastAsia="Calibri" w:hAnsi="Calibri" w:cs="Calibri"/>
          <w:b/>
          <w:sz w:val="28"/>
          <w:szCs w:val="28"/>
        </w:rPr>
        <w:t xml:space="preserve"> </w:t>
      </w:r>
      <w:r w:rsidR="002E7390">
        <w:rPr>
          <w:rFonts w:ascii="Calibri" w:eastAsia="Calibri" w:hAnsi="Calibri" w:cs="Calibri"/>
          <w:b/>
          <w:sz w:val="28"/>
          <w:szCs w:val="28"/>
        </w:rPr>
        <w:t>Teamwork</w:t>
      </w:r>
      <w:r w:rsidR="00175374">
        <w:rPr>
          <w:rFonts w:ascii="Calibri" w:eastAsia="Calibri" w:hAnsi="Calibri" w:cs="Calibri"/>
          <w:b/>
          <w:sz w:val="28"/>
          <w:szCs w:val="28"/>
        </w:rPr>
        <w:t xml:space="preserve"> r</w:t>
      </w:r>
      <w:r w:rsidRPr="00080CBC">
        <w:rPr>
          <w:rFonts w:ascii="Calibri" w:eastAsia="Calibri" w:hAnsi="Calibri" w:cs="Calibri"/>
          <w:b/>
          <w:sz w:val="28"/>
          <w:szCs w:val="28"/>
        </w:rPr>
        <w:t>eport</w:t>
      </w:r>
    </w:p>
    <w:p w14:paraId="5F74C778" w14:textId="77777777" w:rsidR="002E7390" w:rsidRDefault="002E7390" w:rsidP="002E7390">
      <w:pPr>
        <w:spacing w:before="44"/>
        <w:rPr>
          <w:rFonts w:ascii="Calibri" w:eastAsia="Calibri" w:hAnsi="Calibri" w:cs="Calibri"/>
          <w:b/>
          <w:sz w:val="28"/>
          <w:szCs w:val="28"/>
          <w:u w:val="single"/>
        </w:rPr>
      </w:pPr>
      <w:r>
        <w:rPr>
          <w:rFonts w:ascii="Calibri" w:eastAsia="Calibri" w:hAnsi="Calibri" w:cs="Calibri"/>
          <w:bCs/>
          <w:sz w:val="28"/>
          <w:szCs w:val="28"/>
        </w:rPr>
        <w:t xml:space="preserve">  </w:t>
      </w:r>
      <w:r w:rsidRPr="0027447D">
        <w:rPr>
          <w:rFonts w:ascii="Calibri" w:eastAsia="Calibri" w:hAnsi="Calibri" w:cs="Calibri"/>
          <w:b/>
          <w:sz w:val="28"/>
          <w:szCs w:val="28"/>
          <w:u w:val="single"/>
        </w:rPr>
        <w:t>Supplier Management</w:t>
      </w:r>
      <w:r>
        <w:rPr>
          <w:rFonts w:ascii="Calibri" w:eastAsia="Calibri" w:hAnsi="Calibri" w:cs="Calibri"/>
          <w:b/>
          <w:sz w:val="28"/>
          <w:szCs w:val="28"/>
          <w:u w:val="single"/>
        </w:rPr>
        <w:t>:</w:t>
      </w:r>
    </w:p>
    <w:p w14:paraId="1E15302C" w14:textId="0CD90506" w:rsidR="002E7390" w:rsidRDefault="002E7390" w:rsidP="002E7390">
      <w:pPr>
        <w:spacing w:before="44"/>
        <w:rPr>
          <w:rFonts w:ascii="Calibri" w:eastAsia="Calibri" w:hAnsi="Calibri" w:cs="Calibri"/>
          <w:bCs/>
          <w:sz w:val="28"/>
          <w:szCs w:val="28"/>
        </w:rPr>
      </w:pPr>
      <w:r>
        <w:rPr>
          <w:rFonts w:ascii="Calibri" w:eastAsia="Calibri" w:hAnsi="Calibri" w:cs="Calibri"/>
          <w:bCs/>
          <w:sz w:val="28"/>
          <w:szCs w:val="28"/>
        </w:rPr>
        <w:t xml:space="preserve"> </w:t>
      </w:r>
      <w:r>
        <w:rPr>
          <w:rFonts w:ascii="Calibri" w:eastAsia="Calibri" w:hAnsi="Calibri" w:cs="Calibri"/>
          <w:bCs/>
          <w:sz w:val="28"/>
          <w:szCs w:val="28"/>
        </w:rPr>
        <w:t xml:space="preserve">My fellow teammate, Konan, took up the department of Supplier Management </w:t>
      </w:r>
      <w:r>
        <w:rPr>
          <w:rFonts w:ascii="Calibri" w:eastAsia="Calibri" w:hAnsi="Calibri" w:cs="Calibri"/>
          <w:bCs/>
          <w:sz w:val="28"/>
          <w:szCs w:val="28"/>
        </w:rPr>
        <w:t xml:space="preserve">  </w:t>
      </w:r>
      <w:r>
        <w:rPr>
          <w:rFonts w:ascii="Calibri" w:eastAsia="Calibri" w:hAnsi="Calibri" w:cs="Calibri"/>
          <w:bCs/>
          <w:sz w:val="28"/>
          <w:szCs w:val="28"/>
        </w:rPr>
        <w:t xml:space="preserve">where whatever items within the restaurant are supplied and demanded, its management is taken care by this system. </w:t>
      </w:r>
    </w:p>
    <w:p w14:paraId="2DE5B8D7" w14:textId="77777777" w:rsidR="002E7390" w:rsidRDefault="002E7390" w:rsidP="002E7390">
      <w:pPr>
        <w:spacing w:before="44"/>
        <w:rPr>
          <w:rFonts w:ascii="Calibri" w:eastAsia="Calibri" w:hAnsi="Calibri" w:cs="Calibri"/>
          <w:bCs/>
          <w:sz w:val="28"/>
          <w:szCs w:val="28"/>
        </w:rPr>
      </w:pPr>
    </w:p>
    <w:p w14:paraId="4CF11DCF" w14:textId="77777777" w:rsidR="002E7390" w:rsidRDefault="002E7390" w:rsidP="002E7390">
      <w:pPr>
        <w:spacing w:before="44"/>
        <w:rPr>
          <w:rFonts w:ascii="Calibri" w:eastAsia="Calibri" w:hAnsi="Calibri" w:cs="Calibri"/>
          <w:b/>
          <w:sz w:val="28"/>
          <w:szCs w:val="28"/>
          <w:u w:val="single"/>
        </w:rPr>
      </w:pPr>
      <w:r w:rsidRPr="0027447D">
        <w:rPr>
          <w:rFonts w:ascii="Calibri" w:eastAsia="Calibri" w:hAnsi="Calibri" w:cs="Calibri"/>
          <w:b/>
          <w:sz w:val="28"/>
          <w:szCs w:val="28"/>
          <w:u w:val="single"/>
        </w:rPr>
        <w:t>Customer Relation and management</w:t>
      </w:r>
      <w:r>
        <w:rPr>
          <w:rFonts w:ascii="Calibri" w:eastAsia="Calibri" w:hAnsi="Calibri" w:cs="Calibri"/>
          <w:b/>
          <w:sz w:val="28"/>
          <w:szCs w:val="28"/>
          <w:u w:val="single"/>
        </w:rPr>
        <w:t>:</w:t>
      </w:r>
    </w:p>
    <w:p w14:paraId="5911621E" w14:textId="3D9FFD87" w:rsidR="002E7390" w:rsidRDefault="002E7390" w:rsidP="002E7390">
      <w:pPr>
        <w:spacing w:before="44"/>
        <w:rPr>
          <w:rFonts w:ascii="Calibri" w:eastAsia="Calibri" w:hAnsi="Calibri" w:cs="Calibri"/>
          <w:bCs/>
          <w:sz w:val="28"/>
          <w:szCs w:val="28"/>
        </w:rPr>
      </w:pPr>
      <w:r>
        <w:rPr>
          <w:rFonts w:ascii="Calibri" w:eastAsia="Calibri" w:hAnsi="Calibri" w:cs="Calibri"/>
          <w:bCs/>
          <w:sz w:val="28"/>
          <w:szCs w:val="28"/>
        </w:rPr>
        <w:t>My fellow teammate Thomas</w:t>
      </w:r>
      <w:r>
        <w:rPr>
          <w:rFonts w:ascii="Calibri" w:eastAsia="Calibri" w:hAnsi="Calibri" w:cs="Calibri"/>
          <w:bCs/>
          <w:sz w:val="28"/>
          <w:szCs w:val="28"/>
        </w:rPr>
        <w:t xml:space="preserve"> took up the department of Customer Relation and management, that deals with services offered to customer liking waiting tables, coordination of orders, </w:t>
      </w:r>
      <w:proofErr w:type="gramStart"/>
      <w:r>
        <w:rPr>
          <w:rFonts w:ascii="Calibri" w:eastAsia="Calibri" w:hAnsi="Calibri" w:cs="Calibri"/>
          <w:bCs/>
          <w:sz w:val="28"/>
          <w:szCs w:val="28"/>
        </w:rPr>
        <w:t>feedback</w:t>
      </w:r>
      <w:proofErr w:type="gramEnd"/>
      <w:r>
        <w:rPr>
          <w:rFonts w:ascii="Calibri" w:eastAsia="Calibri" w:hAnsi="Calibri" w:cs="Calibri"/>
          <w:bCs/>
          <w:sz w:val="28"/>
          <w:szCs w:val="28"/>
        </w:rPr>
        <w:t xml:space="preserve"> and inputs.</w:t>
      </w:r>
    </w:p>
    <w:p w14:paraId="7E94B8AE" w14:textId="77777777" w:rsidR="002E7390" w:rsidRDefault="002E7390" w:rsidP="002E7390">
      <w:pPr>
        <w:spacing w:before="44"/>
        <w:rPr>
          <w:rFonts w:ascii="Calibri" w:eastAsia="Calibri" w:hAnsi="Calibri" w:cs="Calibri"/>
          <w:bCs/>
          <w:sz w:val="28"/>
          <w:szCs w:val="28"/>
        </w:rPr>
      </w:pPr>
    </w:p>
    <w:p w14:paraId="24A30ABB" w14:textId="3E4024D0" w:rsidR="00162F90" w:rsidRDefault="002E7390" w:rsidP="002E7390">
      <w:pPr>
        <w:spacing w:before="44"/>
        <w:ind w:left="360"/>
        <w:rPr>
          <w:rFonts w:ascii="Calibri" w:eastAsia="Calibri" w:hAnsi="Calibri" w:cs="Calibri"/>
          <w:b/>
          <w:bCs/>
          <w:sz w:val="28"/>
          <w:szCs w:val="28"/>
          <w:u w:val="single"/>
        </w:rPr>
      </w:pPr>
      <w:r w:rsidRPr="0027447D">
        <w:rPr>
          <w:rFonts w:ascii="Calibri" w:eastAsia="Calibri" w:hAnsi="Calibri" w:cs="Calibri"/>
          <w:b/>
          <w:bCs/>
          <w:sz w:val="28"/>
          <w:szCs w:val="28"/>
          <w:u w:val="single"/>
        </w:rPr>
        <w:lastRenderedPageBreak/>
        <w:t>Food and Kitchen Inventory</w:t>
      </w:r>
    </w:p>
    <w:p w14:paraId="23272265" w14:textId="77777777" w:rsidR="002E7390" w:rsidRDefault="002E7390" w:rsidP="002E7390">
      <w:pPr>
        <w:spacing w:before="44"/>
        <w:ind w:left="360"/>
        <w:rPr>
          <w:rFonts w:ascii="Calibri" w:eastAsia="Calibri" w:hAnsi="Calibri" w:cs="Calibri"/>
          <w:sz w:val="28"/>
          <w:szCs w:val="28"/>
        </w:rPr>
      </w:pPr>
      <w:r>
        <w:rPr>
          <w:rFonts w:ascii="Calibri" w:eastAsia="Calibri" w:hAnsi="Calibri" w:cs="Calibri"/>
          <w:sz w:val="28"/>
          <w:szCs w:val="28"/>
        </w:rPr>
        <w:t>Here, my teammate Rohan take care of the management of the Food and Kitchen inventory. He manages all the products required to make all the dishes available on the menu and ensure all the items that are required as the ingredients for the different recipes of the dishes available on the menu, are always in supply.</w:t>
      </w:r>
    </w:p>
    <w:p w14:paraId="3DD11368" w14:textId="77777777" w:rsidR="002E7390" w:rsidRPr="001608FE" w:rsidRDefault="002E7390" w:rsidP="002E7390">
      <w:pPr>
        <w:spacing w:before="44"/>
        <w:ind w:left="360"/>
        <w:rPr>
          <w:rFonts w:ascii="Calibri" w:eastAsia="Calibri" w:hAnsi="Calibri" w:cs="Calibri"/>
          <w:bCs/>
          <w:sz w:val="28"/>
          <w:szCs w:val="28"/>
        </w:rPr>
      </w:pPr>
    </w:p>
    <w:p w14:paraId="5A86B546" w14:textId="5F847678" w:rsidR="001608FE" w:rsidRPr="00783682" w:rsidRDefault="001608FE" w:rsidP="00783682">
      <w:pPr>
        <w:spacing w:before="44"/>
        <w:rPr>
          <w:rFonts w:ascii="Calibri" w:eastAsia="Calibri" w:hAnsi="Calibri" w:cs="Calibri"/>
          <w:b/>
          <w:bCs/>
          <w:sz w:val="28"/>
          <w:szCs w:val="28"/>
        </w:rPr>
      </w:pPr>
      <w:r w:rsidRPr="00783682">
        <w:rPr>
          <w:rFonts w:ascii="Calibri" w:eastAsia="Calibri" w:hAnsi="Calibri" w:cs="Calibri"/>
          <w:b/>
          <w:bCs/>
          <w:sz w:val="28"/>
          <w:szCs w:val="28"/>
        </w:rPr>
        <w:t xml:space="preserve">Individual Project Title: </w:t>
      </w:r>
      <w:r w:rsidR="005F71A8">
        <w:rPr>
          <w:rFonts w:ascii="Calibri" w:eastAsia="Calibri" w:hAnsi="Calibri" w:cs="Calibri"/>
          <w:b/>
          <w:bCs/>
          <w:sz w:val="28"/>
          <w:szCs w:val="28"/>
        </w:rPr>
        <w:t>Billing</w:t>
      </w:r>
    </w:p>
    <w:p w14:paraId="579A1568" w14:textId="5BB6E1D5" w:rsidR="000C4A2F" w:rsidRDefault="000C4A2F" w:rsidP="00675755">
      <w:pPr>
        <w:spacing w:before="44"/>
        <w:rPr>
          <w:noProof/>
          <w:lang w:val="en-GB" w:eastAsia="en-GB"/>
        </w:rPr>
      </w:pPr>
    </w:p>
    <w:p w14:paraId="5EB9C7BA" w14:textId="77777777" w:rsidR="005F71A8" w:rsidRDefault="00BB4830" w:rsidP="00783682">
      <w:pPr>
        <w:pStyle w:val="ListParagraph"/>
        <w:numPr>
          <w:ilvl w:val="0"/>
          <w:numId w:val="5"/>
        </w:numPr>
        <w:spacing w:before="44"/>
        <w:rPr>
          <w:rFonts w:ascii="Calibri" w:eastAsia="Calibri" w:hAnsi="Calibri" w:cs="Calibri"/>
          <w:bCs/>
          <w:sz w:val="28"/>
          <w:szCs w:val="28"/>
        </w:rPr>
      </w:pPr>
      <w:r w:rsidRPr="00783682">
        <w:rPr>
          <w:rFonts w:ascii="Calibri" w:eastAsia="Calibri" w:hAnsi="Calibri" w:cs="Calibri"/>
          <w:bCs/>
          <w:sz w:val="28"/>
          <w:szCs w:val="28"/>
        </w:rPr>
        <w:t>Description of project:</w:t>
      </w:r>
    </w:p>
    <w:p w14:paraId="481DEE45" w14:textId="6CA39571" w:rsidR="009C09F7" w:rsidRDefault="009C09F7" w:rsidP="00A62426">
      <w:pPr>
        <w:pStyle w:val="font9"/>
        <w:spacing w:before="0" w:beforeAutospacing="0" w:after="0" w:afterAutospacing="0" w:line="384" w:lineRule="atLeast"/>
        <w:ind w:left="360"/>
        <w:textAlignment w:val="baseline"/>
        <w:rPr>
          <w:rStyle w:val="color15"/>
          <w:rFonts w:ascii="Arial" w:eastAsiaTheme="minorEastAsia" w:hAnsi="Arial" w:cs="Arial"/>
          <w:color w:val="000000"/>
          <w:bdr w:val="none" w:sz="0" w:space="0" w:color="auto" w:frame="1"/>
        </w:rPr>
      </w:pPr>
      <w:r>
        <w:rPr>
          <w:rStyle w:val="color15"/>
          <w:rFonts w:ascii="Arial" w:eastAsiaTheme="minorEastAsia" w:hAnsi="Arial" w:cs="Arial"/>
          <w:color w:val="000000"/>
          <w:bdr w:val="none" w:sz="0" w:space="0" w:color="auto" w:frame="1"/>
        </w:rPr>
        <w:t xml:space="preserve">After noticing the rise in small businesses and entrepreneurs, especially in restaurants we decide to take up the task of developing a </w:t>
      </w:r>
      <w:r w:rsidR="00A62426">
        <w:rPr>
          <w:rStyle w:val="color15"/>
          <w:rFonts w:ascii="Arial" w:eastAsiaTheme="minorEastAsia" w:hAnsi="Arial" w:cs="Arial"/>
          <w:color w:val="000000"/>
          <w:bdr w:val="none" w:sz="0" w:space="0" w:color="auto" w:frame="1"/>
        </w:rPr>
        <w:t>dime</w:t>
      </w:r>
      <w:r>
        <w:rPr>
          <w:rStyle w:val="color15"/>
          <w:rFonts w:ascii="Arial" w:eastAsiaTheme="minorEastAsia" w:hAnsi="Arial" w:cs="Arial"/>
          <w:color w:val="000000"/>
          <w:bdr w:val="none" w:sz="0" w:space="0" w:color="auto" w:frame="1"/>
        </w:rPr>
        <w:t xml:space="preserve"> application to generate bills for a restaurant. </w:t>
      </w:r>
      <w:r>
        <w:rPr>
          <w:rFonts w:ascii="Arial" w:hAnsi="Arial" w:cs="Arial"/>
          <w:color w:val="000000"/>
          <w:bdr w:val="none" w:sz="0" w:space="0" w:color="auto" w:frame="1"/>
        </w:rPr>
        <w:br/>
      </w:r>
      <w:r>
        <w:rPr>
          <w:rStyle w:val="color15"/>
          <w:rFonts w:ascii="Arial" w:eastAsiaTheme="minorEastAsia" w:hAnsi="Arial" w:cs="Arial"/>
          <w:color w:val="000000"/>
          <w:bdr w:val="none" w:sz="0" w:space="0" w:color="auto" w:frame="1"/>
        </w:rPr>
        <w:t>The application generates a unique Bill Number for each new bill produced, which helps keep a record of transactions better.</w:t>
      </w:r>
      <w:r w:rsidR="00A62426">
        <w:rPr>
          <w:rFonts w:ascii="Arial" w:hAnsi="Arial" w:cs="Arial"/>
          <w:color w:val="000000"/>
          <w:bdr w:val="none" w:sz="0" w:space="0" w:color="auto" w:frame="1"/>
        </w:rPr>
        <w:t xml:space="preserve"> </w:t>
      </w:r>
      <w:r>
        <w:rPr>
          <w:rFonts w:ascii="Arial" w:hAnsi="Arial" w:cs="Arial"/>
          <w:color w:val="000000"/>
          <w:bdr w:val="none" w:sz="0" w:space="0" w:color="auto" w:frame="1"/>
        </w:rPr>
        <w:br/>
      </w:r>
      <w:r>
        <w:rPr>
          <w:rStyle w:val="color15"/>
          <w:rFonts w:ascii="Arial" w:eastAsiaTheme="minorEastAsia" w:hAnsi="Arial" w:cs="Arial"/>
          <w:color w:val="000000"/>
          <w:bdr w:val="none" w:sz="0" w:space="0" w:color="auto" w:frame="1"/>
        </w:rPr>
        <w:t>The application is a simple system and is easy to use making it more convenient to promote and implement.</w:t>
      </w:r>
    </w:p>
    <w:p w14:paraId="5AA904CA" w14:textId="147537A4" w:rsidR="005C4E3B" w:rsidRDefault="005C4E3B" w:rsidP="00A62426">
      <w:pPr>
        <w:pStyle w:val="font9"/>
        <w:spacing w:before="0" w:beforeAutospacing="0" w:after="0" w:afterAutospacing="0" w:line="384" w:lineRule="atLeast"/>
        <w:ind w:left="360"/>
        <w:textAlignment w:val="baseline"/>
        <w:rPr>
          <w:rFonts w:ascii="Arial" w:hAnsi="Arial" w:cs="Arial"/>
          <w:color w:val="000000"/>
        </w:rPr>
      </w:pPr>
      <w:r>
        <w:rPr>
          <w:rStyle w:val="color15"/>
          <w:rFonts w:ascii="Arial" w:eastAsiaTheme="minorEastAsia" w:hAnsi="Arial" w:cs="Arial"/>
          <w:color w:val="000000"/>
          <w:bdr w:val="none" w:sz="0" w:space="0" w:color="auto" w:frame="1"/>
        </w:rPr>
        <w:t>Personally, I found dime not useful at all as I do not see any logic behind this software. Also, the software crashes 9/10 times and takes forever to deploy on the web , which makes it extremely difficult and time consuming to do this project</w:t>
      </w:r>
    </w:p>
    <w:p w14:paraId="12028B37" w14:textId="5AB28A08" w:rsidR="00FD081B" w:rsidRDefault="00FD081B" w:rsidP="009C09F7">
      <w:pPr>
        <w:spacing w:before="44"/>
        <w:ind w:left="360"/>
        <w:rPr>
          <w:rFonts w:ascii="Calibri" w:eastAsia="Calibri" w:hAnsi="Calibri" w:cs="Calibri"/>
          <w:sz w:val="28"/>
          <w:szCs w:val="28"/>
        </w:rPr>
      </w:pPr>
    </w:p>
    <w:p w14:paraId="6C346510" w14:textId="4157F84B" w:rsidR="00BB4830" w:rsidRPr="00783682" w:rsidRDefault="00BB4830" w:rsidP="00783682">
      <w:pPr>
        <w:pStyle w:val="ListParagraph"/>
        <w:numPr>
          <w:ilvl w:val="0"/>
          <w:numId w:val="5"/>
        </w:numPr>
        <w:spacing w:before="44"/>
        <w:rPr>
          <w:rFonts w:ascii="Calibri" w:eastAsia="Calibri" w:hAnsi="Calibri" w:cs="Calibri"/>
          <w:bCs/>
          <w:sz w:val="28"/>
          <w:szCs w:val="28"/>
        </w:rPr>
      </w:pPr>
      <w:r w:rsidRPr="00783682">
        <w:rPr>
          <w:rFonts w:ascii="Calibri" w:eastAsia="Calibri" w:hAnsi="Calibri" w:cs="Calibri"/>
          <w:bCs/>
          <w:sz w:val="28"/>
          <w:szCs w:val="28"/>
        </w:rPr>
        <w:t>Category of Requirements (User story): for example, functional requirements, non-functional requirements, general requirements …</w:t>
      </w:r>
      <w:r w:rsidR="002D6018">
        <w:rPr>
          <w:rFonts w:ascii="Calibri" w:eastAsia="Calibri" w:hAnsi="Calibri" w:cs="Calibri"/>
          <w:bCs/>
          <w:sz w:val="28"/>
          <w:szCs w:val="28"/>
        </w:rPr>
        <w:tab/>
      </w:r>
      <w:r w:rsidR="002D6018">
        <w:rPr>
          <w:rFonts w:ascii="Calibri" w:eastAsia="Calibri" w:hAnsi="Calibri" w:cs="Calibri"/>
          <w:bCs/>
          <w:sz w:val="28"/>
          <w:szCs w:val="28"/>
        </w:rPr>
        <w:tab/>
        <w:t>(2)</w:t>
      </w:r>
    </w:p>
    <w:p w14:paraId="31160DF3" w14:textId="0ECCCD13" w:rsidR="00BB4830" w:rsidRDefault="00BB4830" w:rsidP="005F71A8">
      <w:pPr>
        <w:spacing w:before="44"/>
        <w:ind w:left="360"/>
        <w:rPr>
          <w:rFonts w:ascii="Calibri" w:eastAsia="Calibri" w:hAnsi="Calibri" w:cs="Calibri"/>
          <w:bCs/>
          <w:sz w:val="28"/>
          <w:szCs w:val="28"/>
        </w:rPr>
      </w:pPr>
    </w:p>
    <w:p w14:paraId="61E41509" w14:textId="27968E16" w:rsidR="007C4CE7" w:rsidRDefault="007C4CE7" w:rsidP="005F71A8">
      <w:pPr>
        <w:spacing w:before="44"/>
        <w:ind w:left="360"/>
        <w:rPr>
          <w:rFonts w:ascii="Calibri" w:eastAsia="Calibri" w:hAnsi="Calibri" w:cs="Calibri"/>
          <w:bCs/>
          <w:sz w:val="28"/>
          <w:szCs w:val="28"/>
        </w:rPr>
      </w:pPr>
      <w:r>
        <w:rPr>
          <w:rFonts w:ascii="Calibri" w:eastAsia="Calibri" w:hAnsi="Calibri" w:cs="Calibri"/>
          <w:bCs/>
          <w:noProof/>
          <w:sz w:val="28"/>
          <w:szCs w:val="28"/>
        </w:rPr>
        <w:drawing>
          <wp:inline distT="0" distB="0" distL="0" distR="0" wp14:anchorId="55D5AB1F" wp14:editId="38FD36BF">
            <wp:extent cx="5880100" cy="3307715"/>
            <wp:effectExtent l="0" t="0" r="6350" b="698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80100" cy="3307715"/>
                    </a:xfrm>
                    <a:prstGeom prst="rect">
                      <a:avLst/>
                    </a:prstGeom>
                  </pic:spPr>
                </pic:pic>
              </a:graphicData>
            </a:graphic>
          </wp:inline>
        </w:drawing>
      </w:r>
    </w:p>
    <w:p w14:paraId="79B0D62E" w14:textId="77777777" w:rsidR="007C4CE7" w:rsidRDefault="007C4CE7" w:rsidP="005F71A8">
      <w:pPr>
        <w:spacing w:before="44"/>
        <w:ind w:left="360"/>
        <w:rPr>
          <w:rFonts w:ascii="Calibri" w:eastAsia="Calibri" w:hAnsi="Calibri" w:cs="Calibri"/>
          <w:bCs/>
          <w:sz w:val="28"/>
          <w:szCs w:val="28"/>
        </w:rPr>
      </w:pPr>
    </w:p>
    <w:p w14:paraId="3621F5ED" w14:textId="6C71ED4F" w:rsidR="00BB4830" w:rsidRPr="00783682" w:rsidRDefault="00BB4830" w:rsidP="00783682">
      <w:pPr>
        <w:pStyle w:val="ListParagraph"/>
        <w:numPr>
          <w:ilvl w:val="0"/>
          <w:numId w:val="5"/>
        </w:numPr>
        <w:spacing w:before="44"/>
        <w:rPr>
          <w:rFonts w:ascii="Calibri" w:eastAsia="Calibri" w:hAnsi="Calibri" w:cs="Calibri"/>
          <w:bCs/>
          <w:sz w:val="28"/>
          <w:szCs w:val="28"/>
        </w:rPr>
      </w:pPr>
      <w:r w:rsidRPr="00783682">
        <w:rPr>
          <w:rFonts w:ascii="Calibri" w:eastAsia="Calibri" w:hAnsi="Calibri" w:cs="Calibri"/>
          <w:bCs/>
          <w:sz w:val="28"/>
          <w:szCs w:val="28"/>
        </w:rPr>
        <w:t>List of Requirements under each category….</w:t>
      </w:r>
      <w:r w:rsidR="002D6018">
        <w:rPr>
          <w:rFonts w:ascii="Calibri" w:eastAsia="Calibri" w:hAnsi="Calibri" w:cs="Calibri"/>
          <w:bCs/>
          <w:sz w:val="28"/>
          <w:szCs w:val="28"/>
        </w:rPr>
        <w:tab/>
      </w:r>
      <w:r w:rsidR="002D6018">
        <w:rPr>
          <w:rFonts w:ascii="Calibri" w:eastAsia="Calibri" w:hAnsi="Calibri" w:cs="Calibri"/>
          <w:bCs/>
          <w:sz w:val="28"/>
          <w:szCs w:val="28"/>
        </w:rPr>
        <w:tab/>
      </w:r>
      <w:r w:rsidR="002D6018">
        <w:rPr>
          <w:rFonts w:ascii="Calibri" w:eastAsia="Calibri" w:hAnsi="Calibri" w:cs="Calibri"/>
          <w:bCs/>
          <w:sz w:val="28"/>
          <w:szCs w:val="28"/>
        </w:rPr>
        <w:tab/>
      </w:r>
      <w:r w:rsidR="002D6018">
        <w:rPr>
          <w:rFonts w:ascii="Calibri" w:eastAsia="Calibri" w:hAnsi="Calibri" w:cs="Calibri"/>
          <w:bCs/>
          <w:sz w:val="28"/>
          <w:szCs w:val="28"/>
        </w:rPr>
        <w:tab/>
        <w:t>(2)</w:t>
      </w:r>
    </w:p>
    <w:p w14:paraId="4FE445FC" w14:textId="652A07F0" w:rsidR="00BB4830" w:rsidRDefault="00BB4830" w:rsidP="007C4CE7">
      <w:pPr>
        <w:spacing w:before="44"/>
        <w:rPr>
          <w:rFonts w:ascii="Calibri" w:eastAsia="Calibri" w:hAnsi="Calibri" w:cs="Calibri"/>
          <w:bCs/>
          <w:sz w:val="28"/>
          <w:szCs w:val="28"/>
        </w:rPr>
      </w:pPr>
    </w:p>
    <w:p w14:paraId="187F7821" w14:textId="4050BCDC" w:rsidR="007C4CE7" w:rsidRDefault="007C4CE7" w:rsidP="007C4CE7">
      <w:pPr>
        <w:spacing w:before="44"/>
        <w:rPr>
          <w:rFonts w:ascii="Calibri" w:eastAsia="Calibri" w:hAnsi="Calibri" w:cs="Calibri"/>
          <w:bCs/>
          <w:sz w:val="28"/>
          <w:szCs w:val="28"/>
        </w:rPr>
      </w:pPr>
      <w:r>
        <w:rPr>
          <w:rFonts w:ascii="Calibri" w:eastAsia="Calibri" w:hAnsi="Calibri" w:cs="Calibri"/>
          <w:bCs/>
          <w:noProof/>
          <w:sz w:val="28"/>
          <w:szCs w:val="28"/>
        </w:rPr>
        <w:drawing>
          <wp:inline distT="0" distB="0" distL="0" distR="0" wp14:anchorId="746A2D45" wp14:editId="291597A2">
            <wp:extent cx="5880100" cy="3307715"/>
            <wp:effectExtent l="0" t="0" r="6350" b="698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80100" cy="3307715"/>
                    </a:xfrm>
                    <a:prstGeom prst="rect">
                      <a:avLst/>
                    </a:prstGeom>
                  </pic:spPr>
                </pic:pic>
              </a:graphicData>
            </a:graphic>
          </wp:inline>
        </w:drawing>
      </w:r>
    </w:p>
    <w:p w14:paraId="6E23165E" w14:textId="3C66E164" w:rsidR="007C4CE7" w:rsidRDefault="007C4CE7" w:rsidP="007C4CE7">
      <w:pPr>
        <w:spacing w:before="44"/>
        <w:rPr>
          <w:rFonts w:ascii="Calibri" w:eastAsia="Calibri" w:hAnsi="Calibri" w:cs="Calibri"/>
          <w:bCs/>
          <w:sz w:val="28"/>
          <w:szCs w:val="28"/>
        </w:rPr>
      </w:pPr>
    </w:p>
    <w:p w14:paraId="51E1945D" w14:textId="5605A839" w:rsidR="007C4CE7" w:rsidRDefault="007C4CE7" w:rsidP="007C4CE7">
      <w:pPr>
        <w:spacing w:before="44"/>
        <w:rPr>
          <w:rFonts w:ascii="Calibri" w:eastAsia="Calibri" w:hAnsi="Calibri" w:cs="Calibri"/>
          <w:bCs/>
          <w:sz w:val="28"/>
          <w:szCs w:val="28"/>
        </w:rPr>
      </w:pPr>
    </w:p>
    <w:p w14:paraId="321376E3" w14:textId="04C3CA0B" w:rsidR="007C4CE7" w:rsidRDefault="007C4CE7" w:rsidP="007C4CE7">
      <w:pPr>
        <w:spacing w:before="44"/>
        <w:rPr>
          <w:rFonts w:ascii="Calibri" w:eastAsia="Calibri" w:hAnsi="Calibri" w:cs="Calibri"/>
          <w:bCs/>
          <w:sz w:val="28"/>
          <w:szCs w:val="28"/>
        </w:rPr>
      </w:pPr>
      <w:r>
        <w:rPr>
          <w:rFonts w:ascii="Calibri" w:eastAsia="Calibri" w:hAnsi="Calibri" w:cs="Calibri"/>
          <w:bCs/>
          <w:noProof/>
          <w:sz w:val="28"/>
          <w:szCs w:val="28"/>
        </w:rPr>
        <w:drawing>
          <wp:inline distT="0" distB="0" distL="0" distR="0" wp14:anchorId="4BE2F651" wp14:editId="3D8DAEA4">
            <wp:extent cx="5880100" cy="3307715"/>
            <wp:effectExtent l="0" t="0" r="6350" b="6985"/>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80100" cy="3307715"/>
                    </a:xfrm>
                    <a:prstGeom prst="rect">
                      <a:avLst/>
                    </a:prstGeom>
                  </pic:spPr>
                </pic:pic>
              </a:graphicData>
            </a:graphic>
          </wp:inline>
        </w:drawing>
      </w:r>
    </w:p>
    <w:p w14:paraId="662AC596" w14:textId="3D169E5F" w:rsidR="007C4CE7" w:rsidRDefault="007C4CE7" w:rsidP="007C4CE7">
      <w:pPr>
        <w:spacing w:before="44"/>
        <w:rPr>
          <w:rFonts w:ascii="Calibri" w:eastAsia="Calibri" w:hAnsi="Calibri" w:cs="Calibri"/>
          <w:bCs/>
          <w:sz w:val="28"/>
          <w:szCs w:val="28"/>
        </w:rPr>
      </w:pPr>
    </w:p>
    <w:p w14:paraId="27C68844" w14:textId="77777777" w:rsidR="007C4CE7" w:rsidRPr="001608FE" w:rsidRDefault="007C4CE7" w:rsidP="007C4CE7">
      <w:pPr>
        <w:spacing w:before="44"/>
        <w:rPr>
          <w:rFonts w:ascii="Calibri" w:eastAsia="Calibri" w:hAnsi="Calibri" w:cs="Calibri"/>
          <w:bCs/>
          <w:sz w:val="28"/>
          <w:szCs w:val="28"/>
        </w:rPr>
      </w:pPr>
    </w:p>
    <w:p w14:paraId="7F48A17E" w14:textId="7F71AF1A" w:rsidR="00FD081B" w:rsidRPr="007C4CE7" w:rsidRDefault="00783682" w:rsidP="007C4CE7">
      <w:pPr>
        <w:pStyle w:val="ListParagraph"/>
        <w:numPr>
          <w:ilvl w:val="0"/>
          <w:numId w:val="5"/>
        </w:numPr>
        <w:spacing w:before="44"/>
        <w:rPr>
          <w:rFonts w:ascii="Calibri" w:eastAsia="Calibri" w:hAnsi="Calibri" w:cs="Calibri"/>
          <w:sz w:val="28"/>
          <w:szCs w:val="28"/>
        </w:rPr>
      </w:pPr>
      <w:r w:rsidRPr="007C4CE7">
        <w:rPr>
          <w:rFonts w:ascii="Calibri" w:eastAsia="Calibri" w:hAnsi="Calibri" w:cs="Calibri"/>
          <w:sz w:val="28"/>
          <w:szCs w:val="28"/>
        </w:rPr>
        <w:t>Prototype of project</w:t>
      </w:r>
    </w:p>
    <w:p w14:paraId="1F7BE5E9" w14:textId="77777777" w:rsidR="00783682" w:rsidRPr="00783682" w:rsidRDefault="00783682" w:rsidP="00783682">
      <w:pPr>
        <w:pStyle w:val="ListParagraph"/>
        <w:rPr>
          <w:rFonts w:ascii="Calibri" w:eastAsia="Calibri" w:hAnsi="Calibri" w:cs="Calibri"/>
          <w:sz w:val="28"/>
          <w:szCs w:val="28"/>
        </w:rPr>
      </w:pPr>
    </w:p>
    <w:p w14:paraId="607FBCD3" w14:textId="38A1DFFE" w:rsidR="00783682" w:rsidRDefault="00783682" w:rsidP="00783682">
      <w:pPr>
        <w:pStyle w:val="ListParagraph"/>
        <w:numPr>
          <w:ilvl w:val="1"/>
          <w:numId w:val="5"/>
        </w:numPr>
        <w:spacing w:before="44"/>
        <w:rPr>
          <w:rFonts w:ascii="Calibri" w:eastAsia="Calibri" w:hAnsi="Calibri" w:cs="Calibri"/>
          <w:sz w:val="28"/>
          <w:szCs w:val="28"/>
        </w:rPr>
      </w:pPr>
      <w:r>
        <w:rPr>
          <w:rFonts w:ascii="Calibri" w:eastAsia="Calibri" w:hAnsi="Calibri" w:cs="Calibri"/>
          <w:sz w:val="28"/>
          <w:szCs w:val="28"/>
        </w:rPr>
        <w:t>Data Model</w:t>
      </w:r>
      <w:r w:rsidR="002D6018">
        <w:rPr>
          <w:rFonts w:ascii="Calibri" w:eastAsia="Calibri" w:hAnsi="Calibri" w:cs="Calibri"/>
          <w:sz w:val="28"/>
          <w:szCs w:val="28"/>
        </w:rPr>
        <w:tab/>
      </w:r>
      <w:r w:rsidR="002D6018">
        <w:rPr>
          <w:rFonts w:ascii="Calibri" w:eastAsia="Calibri" w:hAnsi="Calibri" w:cs="Calibri"/>
          <w:sz w:val="28"/>
          <w:szCs w:val="28"/>
        </w:rPr>
        <w:tab/>
      </w:r>
      <w:r w:rsidR="002D6018">
        <w:rPr>
          <w:rFonts w:ascii="Calibri" w:eastAsia="Calibri" w:hAnsi="Calibri" w:cs="Calibri"/>
          <w:sz w:val="28"/>
          <w:szCs w:val="28"/>
        </w:rPr>
        <w:tab/>
      </w:r>
      <w:r w:rsidR="002D6018">
        <w:rPr>
          <w:rFonts w:ascii="Calibri" w:eastAsia="Calibri" w:hAnsi="Calibri" w:cs="Calibri"/>
          <w:sz w:val="28"/>
          <w:szCs w:val="28"/>
        </w:rPr>
        <w:tab/>
      </w:r>
      <w:r w:rsidR="002D6018">
        <w:rPr>
          <w:rFonts w:ascii="Calibri" w:eastAsia="Calibri" w:hAnsi="Calibri" w:cs="Calibri"/>
          <w:sz w:val="28"/>
          <w:szCs w:val="28"/>
        </w:rPr>
        <w:tab/>
      </w:r>
      <w:r w:rsidR="002D6018">
        <w:rPr>
          <w:rFonts w:ascii="Calibri" w:eastAsia="Calibri" w:hAnsi="Calibri" w:cs="Calibri"/>
          <w:sz w:val="28"/>
          <w:szCs w:val="28"/>
        </w:rPr>
        <w:tab/>
      </w:r>
      <w:r w:rsidR="002D6018">
        <w:rPr>
          <w:rFonts w:ascii="Calibri" w:eastAsia="Calibri" w:hAnsi="Calibri" w:cs="Calibri"/>
          <w:sz w:val="28"/>
          <w:szCs w:val="28"/>
        </w:rPr>
        <w:tab/>
      </w:r>
      <w:r w:rsidR="002D6018">
        <w:rPr>
          <w:rFonts w:ascii="Calibri" w:eastAsia="Calibri" w:hAnsi="Calibri" w:cs="Calibri"/>
          <w:sz w:val="28"/>
          <w:szCs w:val="28"/>
        </w:rPr>
        <w:tab/>
      </w:r>
      <w:r w:rsidR="002D6018">
        <w:rPr>
          <w:rFonts w:ascii="Calibri" w:eastAsia="Calibri" w:hAnsi="Calibri" w:cs="Calibri"/>
          <w:sz w:val="28"/>
          <w:szCs w:val="28"/>
        </w:rPr>
        <w:tab/>
        <w:t>(2)</w:t>
      </w:r>
    </w:p>
    <w:p w14:paraId="2693B5A5" w14:textId="251BB2CD" w:rsidR="00F959E3" w:rsidRDefault="00F959E3" w:rsidP="00F959E3">
      <w:pPr>
        <w:pStyle w:val="ListParagraph"/>
        <w:spacing w:before="44"/>
        <w:ind w:left="792"/>
        <w:rPr>
          <w:rFonts w:ascii="Calibri" w:eastAsia="Calibri" w:hAnsi="Calibri" w:cs="Calibri"/>
          <w:sz w:val="28"/>
          <w:szCs w:val="28"/>
        </w:rPr>
      </w:pPr>
      <w:r>
        <w:rPr>
          <w:rFonts w:ascii="Calibri" w:eastAsia="Calibri" w:hAnsi="Calibri" w:cs="Calibri"/>
          <w:sz w:val="28"/>
          <w:szCs w:val="28"/>
        </w:rPr>
        <w:lastRenderedPageBreak/>
        <w:t xml:space="preserve">Example: </w:t>
      </w:r>
    </w:p>
    <w:p w14:paraId="32A71DF8" w14:textId="041B32C3" w:rsidR="00F959E3" w:rsidRDefault="005159E9" w:rsidP="00F959E3">
      <w:pPr>
        <w:pStyle w:val="ListParagraph"/>
        <w:spacing w:before="44"/>
        <w:ind w:left="792"/>
        <w:rPr>
          <w:rFonts w:ascii="Calibri" w:eastAsia="Calibri" w:hAnsi="Calibri" w:cs="Calibri"/>
          <w:sz w:val="28"/>
          <w:szCs w:val="28"/>
        </w:rPr>
      </w:pPr>
      <w:r w:rsidRPr="005159E9">
        <w:rPr>
          <w:rFonts w:ascii="Calibri" w:eastAsia="Calibri" w:hAnsi="Calibri" w:cs="Calibri"/>
          <w:noProof/>
          <w:sz w:val="28"/>
          <w:szCs w:val="28"/>
        </w:rPr>
        <w:drawing>
          <wp:inline distT="0" distB="0" distL="0" distR="0" wp14:anchorId="22771E8F" wp14:editId="7247BE23">
            <wp:extent cx="5184986" cy="29165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84986" cy="2916555"/>
                    </a:xfrm>
                    <a:prstGeom prst="rect">
                      <a:avLst/>
                    </a:prstGeom>
                  </pic:spPr>
                </pic:pic>
              </a:graphicData>
            </a:graphic>
          </wp:inline>
        </w:drawing>
      </w:r>
    </w:p>
    <w:p w14:paraId="53F2A958" w14:textId="71CC0178" w:rsidR="00783682" w:rsidRDefault="00783682" w:rsidP="00783682">
      <w:pPr>
        <w:pStyle w:val="ListParagraph"/>
        <w:numPr>
          <w:ilvl w:val="1"/>
          <w:numId w:val="5"/>
        </w:numPr>
        <w:spacing w:before="44"/>
        <w:rPr>
          <w:rFonts w:ascii="Calibri" w:eastAsia="Calibri" w:hAnsi="Calibri" w:cs="Calibri"/>
          <w:sz w:val="28"/>
          <w:szCs w:val="28"/>
        </w:rPr>
      </w:pPr>
      <w:r>
        <w:rPr>
          <w:rFonts w:ascii="Calibri" w:eastAsia="Calibri" w:hAnsi="Calibri" w:cs="Calibri"/>
          <w:sz w:val="28"/>
          <w:szCs w:val="28"/>
        </w:rPr>
        <w:t>Process Models</w:t>
      </w:r>
      <w:r w:rsidR="002D6018">
        <w:rPr>
          <w:rFonts w:ascii="Calibri" w:eastAsia="Calibri" w:hAnsi="Calibri" w:cs="Calibri"/>
          <w:sz w:val="28"/>
          <w:szCs w:val="28"/>
        </w:rPr>
        <w:tab/>
      </w:r>
      <w:r w:rsidR="002D6018">
        <w:rPr>
          <w:rFonts w:ascii="Calibri" w:eastAsia="Calibri" w:hAnsi="Calibri" w:cs="Calibri"/>
          <w:sz w:val="28"/>
          <w:szCs w:val="28"/>
        </w:rPr>
        <w:tab/>
      </w:r>
      <w:r w:rsidR="002D6018">
        <w:rPr>
          <w:rFonts w:ascii="Calibri" w:eastAsia="Calibri" w:hAnsi="Calibri" w:cs="Calibri"/>
          <w:sz w:val="28"/>
          <w:szCs w:val="28"/>
        </w:rPr>
        <w:tab/>
      </w:r>
      <w:r w:rsidR="002D6018">
        <w:rPr>
          <w:rFonts w:ascii="Calibri" w:eastAsia="Calibri" w:hAnsi="Calibri" w:cs="Calibri"/>
          <w:sz w:val="28"/>
          <w:szCs w:val="28"/>
        </w:rPr>
        <w:tab/>
      </w:r>
      <w:r w:rsidR="002D6018">
        <w:rPr>
          <w:rFonts w:ascii="Calibri" w:eastAsia="Calibri" w:hAnsi="Calibri" w:cs="Calibri"/>
          <w:sz w:val="28"/>
          <w:szCs w:val="28"/>
        </w:rPr>
        <w:tab/>
      </w:r>
      <w:r w:rsidR="002D6018">
        <w:rPr>
          <w:rFonts w:ascii="Calibri" w:eastAsia="Calibri" w:hAnsi="Calibri" w:cs="Calibri"/>
          <w:sz w:val="28"/>
          <w:szCs w:val="28"/>
        </w:rPr>
        <w:tab/>
      </w:r>
      <w:r w:rsidR="002D6018">
        <w:rPr>
          <w:rFonts w:ascii="Calibri" w:eastAsia="Calibri" w:hAnsi="Calibri" w:cs="Calibri"/>
          <w:sz w:val="28"/>
          <w:szCs w:val="28"/>
        </w:rPr>
        <w:tab/>
      </w:r>
      <w:r w:rsidR="002D6018">
        <w:rPr>
          <w:rFonts w:ascii="Calibri" w:eastAsia="Calibri" w:hAnsi="Calibri" w:cs="Calibri"/>
          <w:sz w:val="28"/>
          <w:szCs w:val="28"/>
        </w:rPr>
        <w:tab/>
        <w:t>(</w:t>
      </w:r>
      <w:r w:rsidR="00080CBC">
        <w:rPr>
          <w:rFonts w:ascii="Calibri" w:eastAsia="Calibri" w:hAnsi="Calibri" w:cs="Calibri"/>
          <w:sz w:val="28"/>
          <w:szCs w:val="28"/>
        </w:rPr>
        <w:t>3</w:t>
      </w:r>
      <w:r w:rsidR="002D6018">
        <w:rPr>
          <w:rFonts w:ascii="Calibri" w:eastAsia="Calibri" w:hAnsi="Calibri" w:cs="Calibri"/>
          <w:sz w:val="28"/>
          <w:szCs w:val="28"/>
        </w:rPr>
        <w:t>)</w:t>
      </w:r>
    </w:p>
    <w:p w14:paraId="2F226AEE" w14:textId="3AC3AF4C" w:rsidR="005159E9" w:rsidRDefault="005159E9" w:rsidP="005159E9">
      <w:pPr>
        <w:pStyle w:val="ListParagraph"/>
        <w:spacing w:before="44"/>
        <w:ind w:left="792"/>
        <w:rPr>
          <w:rFonts w:ascii="Calibri" w:eastAsia="Calibri" w:hAnsi="Calibri" w:cs="Calibri"/>
          <w:sz w:val="28"/>
          <w:szCs w:val="28"/>
        </w:rPr>
      </w:pPr>
      <w:r w:rsidRPr="005159E9">
        <w:rPr>
          <w:rFonts w:ascii="Calibri" w:eastAsia="Calibri" w:hAnsi="Calibri" w:cs="Calibri"/>
          <w:noProof/>
          <w:sz w:val="28"/>
          <w:szCs w:val="28"/>
        </w:rPr>
        <w:drawing>
          <wp:inline distT="0" distB="0" distL="0" distR="0" wp14:anchorId="0028D2B3" wp14:editId="36F07FC9">
            <wp:extent cx="5143500" cy="30946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52514" cy="3100096"/>
                    </a:xfrm>
                    <a:prstGeom prst="rect">
                      <a:avLst/>
                    </a:prstGeom>
                  </pic:spPr>
                </pic:pic>
              </a:graphicData>
            </a:graphic>
          </wp:inline>
        </w:drawing>
      </w:r>
    </w:p>
    <w:p w14:paraId="77DB13F1" w14:textId="59E11C6D" w:rsidR="00783682" w:rsidRDefault="00783682" w:rsidP="00783682">
      <w:pPr>
        <w:pStyle w:val="ListParagraph"/>
        <w:numPr>
          <w:ilvl w:val="1"/>
          <w:numId w:val="5"/>
        </w:numPr>
        <w:spacing w:before="44"/>
        <w:rPr>
          <w:rFonts w:ascii="Calibri" w:eastAsia="Calibri" w:hAnsi="Calibri" w:cs="Calibri"/>
          <w:sz w:val="28"/>
          <w:szCs w:val="28"/>
        </w:rPr>
      </w:pPr>
      <w:r>
        <w:rPr>
          <w:rFonts w:ascii="Calibri" w:eastAsia="Calibri" w:hAnsi="Calibri" w:cs="Calibri"/>
          <w:sz w:val="28"/>
          <w:szCs w:val="28"/>
        </w:rPr>
        <w:t>Interface Model</w:t>
      </w:r>
      <w:r w:rsidR="00874E13">
        <w:rPr>
          <w:rFonts w:ascii="Calibri" w:eastAsia="Calibri" w:hAnsi="Calibri" w:cs="Calibri"/>
          <w:sz w:val="28"/>
          <w:szCs w:val="28"/>
        </w:rPr>
        <w:t>s</w:t>
      </w:r>
      <w:r w:rsidR="002D6018">
        <w:rPr>
          <w:rFonts w:ascii="Calibri" w:eastAsia="Calibri" w:hAnsi="Calibri" w:cs="Calibri"/>
          <w:sz w:val="28"/>
          <w:szCs w:val="28"/>
        </w:rPr>
        <w:tab/>
      </w:r>
      <w:r w:rsidR="002D6018">
        <w:rPr>
          <w:rFonts w:ascii="Calibri" w:eastAsia="Calibri" w:hAnsi="Calibri" w:cs="Calibri"/>
          <w:sz w:val="28"/>
          <w:szCs w:val="28"/>
        </w:rPr>
        <w:tab/>
      </w:r>
      <w:r w:rsidR="002D6018">
        <w:rPr>
          <w:rFonts w:ascii="Calibri" w:eastAsia="Calibri" w:hAnsi="Calibri" w:cs="Calibri"/>
          <w:sz w:val="28"/>
          <w:szCs w:val="28"/>
        </w:rPr>
        <w:tab/>
      </w:r>
      <w:r w:rsidR="002D6018">
        <w:rPr>
          <w:rFonts w:ascii="Calibri" w:eastAsia="Calibri" w:hAnsi="Calibri" w:cs="Calibri"/>
          <w:sz w:val="28"/>
          <w:szCs w:val="28"/>
        </w:rPr>
        <w:tab/>
      </w:r>
      <w:r w:rsidR="002D6018">
        <w:rPr>
          <w:rFonts w:ascii="Calibri" w:eastAsia="Calibri" w:hAnsi="Calibri" w:cs="Calibri"/>
          <w:sz w:val="28"/>
          <w:szCs w:val="28"/>
        </w:rPr>
        <w:tab/>
      </w:r>
      <w:r w:rsidR="002D6018">
        <w:rPr>
          <w:rFonts w:ascii="Calibri" w:eastAsia="Calibri" w:hAnsi="Calibri" w:cs="Calibri"/>
          <w:sz w:val="28"/>
          <w:szCs w:val="28"/>
        </w:rPr>
        <w:tab/>
      </w:r>
      <w:r w:rsidR="002D6018">
        <w:rPr>
          <w:rFonts w:ascii="Calibri" w:eastAsia="Calibri" w:hAnsi="Calibri" w:cs="Calibri"/>
          <w:sz w:val="28"/>
          <w:szCs w:val="28"/>
        </w:rPr>
        <w:tab/>
      </w:r>
      <w:r w:rsidR="002D6018">
        <w:rPr>
          <w:rFonts w:ascii="Calibri" w:eastAsia="Calibri" w:hAnsi="Calibri" w:cs="Calibri"/>
          <w:sz w:val="28"/>
          <w:szCs w:val="28"/>
        </w:rPr>
        <w:tab/>
        <w:t>(</w:t>
      </w:r>
      <w:r w:rsidR="00080CBC">
        <w:rPr>
          <w:rFonts w:ascii="Calibri" w:eastAsia="Calibri" w:hAnsi="Calibri" w:cs="Calibri"/>
          <w:sz w:val="28"/>
          <w:szCs w:val="28"/>
        </w:rPr>
        <w:t>3</w:t>
      </w:r>
      <w:r w:rsidR="002D6018">
        <w:rPr>
          <w:rFonts w:ascii="Calibri" w:eastAsia="Calibri" w:hAnsi="Calibri" w:cs="Calibri"/>
          <w:sz w:val="28"/>
          <w:szCs w:val="28"/>
        </w:rPr>
        <w:t>)</w:t>
      </w:r>
    </w:p>
    <w:p w14:paraId="2E967F0B" w14:textId="5E3EAE34" w:rsidR="005159E9" w:rsidRDefault="005159E9" w:rsidP="005159E9">
      <w:pPr>
        <w:pStyle w:val="ListParagraph"/>
        <w:spacing w:before="44"/>
        <w:ind w:left="792"/>
        <w:rPr>
          <w:rFonts w:ascii="Calibri" w:eastAsia="Calibri" w:hAnsi="Calibri" w:cs="Calibri"/>
          <w:sz w:val="28"/>
          <w:szCs w:val="28"/>
        </w:rPr>
      </w:pPr>
      <w:r w:rsidRPr="005159E9">
        <w:rPr>
          <w:rFonts w:ascii="Calibri" w:eastAsia="Calibri" w:hAnsi="Calibri" w:cs="Calibri"/>
          <w:noProof/>
          <w:sz w:val="28"/>
          <w:szCs w:val="28"/>
        </w:rPr>
        <w:lastRenderedPageBreak/>
        <w:drawing>
          <wp:inline distT="0" distB="0" distL="0" distR="0" wp14:anchorId="25ADD962" wp14:editId="0B558C19">
            <wp:extent cx="5219700" cy="24733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20221" cy="2473572"/>
                    </a:xfrm>
                    <a:prstGeom prst="rect">
                      <a:avLst/>
                    </a:prstGeom>
                  </pic:spPr>
                </pic:pic>
              </a:graphicData>
            </a:graphic>
          </wp:inline>
        </w:drawing>
      </w:r>
    </w:p>
    <w:p w14:paraId="4FC5C0CD" w14:textId="7B2814D9" w:rsidR="00783682" w:rsidRPr="00783682" w:rsidRDefault="00783682" w:rsidP="00783682">
      <w:pPr>
        <w:pStyle w:val="ListParagraph"/>
        <w:numPr>
          <w:ilvl w:val="1"/>
          <w:numId w:val="5"/>
        </w:numPr>
        <w:spacing w:before="44"/>
        <w:rPr>
          <w:rFonts w:ascii="Calibri" w:eastAsia="Calibri" w:hAnsi="Calibri" w:cs="Calibri"/>
          <w:sz w:val="28"/>
          <w:szCs w:val="28"/>
        </w:rPr>
      </w:pPr>
      <w:r>
        <w:rPr>
          <w:rFonts w:ascii="Calibri" w:eastAsia="Calibri" w:hAnsi="Calibri" w:cs="Calibri"/>
          <w:sz w:val="28"/>
          <w:szCs w:val="28"/>
        </w:rPr>
        <w:t xml:space="preserve"> Interface</w:t>
      </w:r>
      <w:r w:rsidR="00874E13">
        <w:rPr>
          <w:rFonts w:ascii="Calibri" w:eastAsia="Calibri" w:hAnsi="Calibri" w:cs="Calibri"/>
          <w:sz w:val="28"/>
          <w:szCs w:val="28"/>
        </w:rPr>
        <w:t>s</w:t>
      </w:r>
      <w:r>
        <w:rPr>
          <w:rFonts w:ascii="Calibri" w:eastAsia="Calibri" w:hAnsi="Calibri" w:cs="Calibri"/>
          <w:sz w:val="28"/>
          <w:szCs w:val="28"/>
        </w:rPr>
        <w:t xml:space="preserve"> </w:t>
      </w:r>
      <w:r w:rsidR="002D6018">
        <w:rPr>
          <w:rFonts w:ascii="Calibri" w:eastAsia="Calibri" w:hAnsi="Calibri" w:cs="Calibri"/>
          <w:sz w:val="28"/>
          <w:szCs w:val="28"/>
        </w:rPr>
        <w:tab/>
      </w:r>
      <w:r w:rsidR="002D6018">
        <w:rPr>
          <w:rFonts w:ascii="Calibri" w:eastAsia="Calibri" w:hAnsi="Calibri" w:cs="Calibri"/>
          <w:sz w:val="28"/>
          <w:szCs w:val="28"/>
        </w:rPr>
        <w:tab/>
      </w:r>
      <w:r w:rsidR="002D6018">
        <w:rPr>
          <w:rFonts w:ascii="Calibri" w:eastAsia="Calibri" w:hAnsi="Calibri" w:cs="Calibri"/>
          <w:sz w:val="28"/>
          <w:szCs w:val="28"/>
        </w:rPr>
        <w:tab/>
      </w:r>
      <w:r w:rsidR="002D6018">
        <w:rPr>
          <w:rFonts w:ascii="Calibri" w:eastAsia="Calibri" w:hAnsi="Calibri" w:cs="Calibri"/>
          <w:sz w:val="28"/>
          <w:szCs w:val="28"/>
        </w:rPr>
        <w:tab/>
      </w:r>
      <w:r w:rsidR="002D6018">
        <w:rPr>
          <w:rFonts w:ascii="Calibri" w:eastAsia="Calibri" w:hAnsi="Calibri" w:cs="Calibri"/>
          <w:sz w:val="28"/>
          <w:szCs w:val="28"/>
        </w:rPr>
        <w:tab/>
      </w:r>
      <w:r w:rsidR="002D6018">
        <w:rPr>
          <w:rFonts w:ascii="Calibri" w:eastAsia="Calibri" w:hAnsi="Calibri" w:cs="Calibri"/>
          <w:sz w:val="28"/>
          <w:szCs w:val="28"/>
        </w:rPr>
        <w:tab/>
      </w:r>
      <w:r w:rsidR="002D6018">
        <w:rPr>
          <w:rFonts w:ascii="Calibri" w:eastAsia="Calibri" w:hAnsi="Calibri" w:cs="Calibri"/>
          <w:sz w:val="28"/>
          <w:szCs w:val="28"/>
        </w:rPr>
        <w:tab/>
      </w:r>
      <w:r w:rsidR="002D6018">
        <w:rPr>
          <w:rFonts w:ascii="Calibri" w:eastAsia="Calibri" w:hAnsi="Calibri" w:cs="Calibri"/>
          <w:sz w:val="28"/>
          <w:szCs w:val="28"/>
        </w:rPr>
        <w:tab/>
      </w:r>
      <w:r w:rsidR="002D6018">
        <w:rPr>
          <w:rFonts w:ascii="Calibri" w:eastAsia="Calibri" w:hAnsi="Calibri" w:cs="Calibri"/>
          <w:sz w:val="28"/>
          <w:szCs w:val="28"/>
        </w:rPr>
        <w:tab/>
        <w:t>(2)</w:t>
      </w:r>
    </w:p>
    <w:p w14:paraId="4C57B2C8" w14:textId="32E6BAE5" w:rsidR="00783682" w:rsidRDefault="0046492F" w:rsidP="00675755">
      <w:pPr>
        <w:spacing w:before="44"/>
        <w:rPr>
          <w:rFonts w:ascii="Calibri" w:eastAsia="Calibri" w:hAnsi="Calibri" w:cs="Calibri"/>
          <w:sz w:val="28"/>
          <w:szCs w:val="28"/>
        </w:rPr>
      </w:pPr>
      <w:r>
        <w:rPr>
          <w:rFonts w:ascii="Calibri" w:eastAsia="Calibri" w:hAnsi="Calibri" w:cs="Calibri"/>
          <w:noProof/>
          <w:sz w:val="28"/>
          <w:szCs w:val="28"/>
        </w:rPr>
        <w:t xml:space="preserve"> </w:t>
      </w:r>
      <w:r w:rsidR="00297B94">
        <w:rPr>
          <w:rFonts w:ascii="Calibri" w:eastAsia="Calibri" w:hAnsi="Calibri" w:cs="Calibri"/>
          <w:noProof/>
          <w:sz w:val="28"/>
          <w:szCs w:val="28"/>
        </w:rPr>
        <w:t xml:space="preserve">  </w:t>
      </w:r>
      <w:r w:rsidR="005159E9" w:rsidRPr="005159E9">
        <w:rPr>
          <w:rFonts w:ascii="Calibri" w:eastAsia="Calibri" w:hAnsi="Calibri" w:cs="Calibri"/>
          <w:noProof/>
          <w:sz w:val="28"/>
          <w:szCs w:val="28"/>
        </w:rPr>
        <w:drawing>
          <wp:inline distT="0" distB="0" distL="0" distR="0" wp14:anchorId="75BB762B" wp14:editId="5D52FE7F">
            <wp:extent cx="5251450" cy="2953942"/>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3278" cy="2966220"/>
                    </a:xfrm>
                    <a:prstGeom prst="rect">
                      <a:avLst/>
                    </a:prstGeom>
                  </pic:spPr>
                </pic:pic>
              </a:graphicData>
            </a:graphic>
          </wp:inline>
        </w:drawing>
      </w:r>
    </w:p>
    <w:p w14:paraId="6C8FA20E" w14:textId="5D48D1CB" w:rsidR="00F130BE" w:rsidRDefault="00F130BE" w:rsidP="00675755">
      <w:pPr>
        <w:spacing w:before="44"/>
        <w:rPr>
          <w:rFonts w:ascii="Calibri" w:eastAsia="Calibri" w:hAnsi="Calibri" w:cs="Calibri"/>
          <w:sz w:val="28"/>
          <w:szCs w:val="28"/>
        </w:rPr>
      </w:pPr>
    </w:p>
    <w:p w14:paraId="4DA5495D" w14:textId="39AAD07A" w:rsidR="00F130BE" w:rsidRDefault="00F130BE" w:rsidP="00675755">
      <w:pPr>
        <w:spacing w:before="44"/>
        <w:rPr>
          <w:rFonts w:ascii="Calibri" w:eastAsia="Calibri" w:hAnsi="Calibri" w:cs="Calibri"/>
          <w:sz w:val="28"/>
          <w:szCs w:val="28"/>
        </w:rPr>
      </w:pPr>
      <w:r>
        <w:rPr>
          <w:rFonts w:ascii="Calibri" w:eastAsia="Calibri" w:hAnsi="Calibri" w:cs="Calibri"/>
          <w:sz w:val="28"/>
          <w:szCs w:val="28"/>
        </w:rPr>
        <w:t xml:space="preserve">Note: The source of the project also </w:t>
      </w:r>
      <w:r w:rsidR="00AF1514">
        <w:rPr>
          <w:rFonts w:ascii="Calibri" w:eastAsia="Calibri" w:hAnsi="Calibri" w:cs="Calibri"/>
          <w:sz w:val="28"/>
          <w:szCs w:val="28"/>
        </w:rPr>
        <w:t>needs</w:t>
      </w:r>
      <w:r>
        <w:rPr>
          <w:rFonts w:ascii="Calibri" w:eastAsia="Calibri" w:hAnsi="Calibri" w:cs="Calibri"/>
          <w:sz w:val="28"/>
          <w:szCs w:val="28"/>
        </w:rPr>
        <w:t xml:space="preserve"> to be uploaded in a zip folder to SULIS.</w:t>
      </w:r>
    </w:p>
    <w:p w14:paraId="690CB29B" w14:textId="29227413" w:rsidR="00AF1514" w:rsidRDefault="00AF1514" w:rsidP="00675755">
      <w:pPr>
        <w:spacing w:before="44"/>
        <w:rPr>
          <w:rFonts w:ascii="Calibri" w:eastAsia="Calibri" w:hAnsi="Calibri" w:cs="Calibri"/>
          <w:sz w:val="28"/>
          <w:szCs w:val="28"/>
        </w:rPr>
      </w:pPr>
      <w:r w:rsidRPr="00AF1514">
        <w:rPr>
          <w:rFonts w:ascii="Calibri" w:eastAsia="Calibri" w:hAnsi="Calibri" w:cs="Calibri"/>
          <w:b/>
          <w:bCs/>
          <w:sz w:val="28"/>
          <w:szCs w:val="28"/>
        </w:rPr>
        <w:t>Example</w:t>
      </w:r>
      <w:r>
        <w:rPr>
          <w:rFonts w:ascii="Calibri" w:eastAsia="Calibri" w:hAnsi="Calibri" w:cs="Calibri"/>
          <w:b/>
          <w:bCs/>
          <w:sz w:val="28"/>
          <w:szCs w:val="28"/>
        </w:rPr>
        <w:t xml:space="preserve"> in windows</w:t>
      </w:r>
      <w:r>
        <w:rPr>
          <w:rFonts w:ascii="Calibri" w:eastAsia="Calibri" w:hAnsi="Calibri" w:cs="Calibri"/>
          <w:sz w:val="28"/>
          <w:szCs w:val="28"/>
        </w:rPr>
        <w:t>:  Open the DIME folder&gt;&gt;Workspace&gt;&gt; right click on the project folder&gt;&gt; send to Zip</w:t>
      </w:r>
    </w:p>
    <w:p w14:paraId="2BAD7750" w14:textId="38C70085" w:rsidR="00AF1514" w:rsidRDefault="00AF1514" w:rsidP="00675755">
      <w:pPr>
        <w:spacing w:before="44"/>
        <w:rPr>
          <w:rFonts w:ascii="Calibri" w:eastAsia="Calibri" w:hAnsi="Calibri" w:cs="Calibri"/>
          <w:sz w:val="28"/>
          <w:szCs w:val="28"/>
        </w:rPr>
      </w:pPr>
    </w:p>
    <w:p w14:paraId="456BBA98" w14:textId="57E73E28" w:rsidR="00AF1514" w:rsidRDefault="00AF1514" w:rsidP="00675755">
      <w:pPr>
        <w:spacing w:before="44"/>
        <w:rPr>
          <w:rFonts w:ascii="Calibri" w:eastAsia="Calibri" w:hAnsi="Calibri" w:cs="Calibri"/>
          <w:sz w:val="28"/>
          <w:szCs w:val="28"/>
        </w:rPr>
      </w:pPr>
      <w:r w:rsidRPr="00AF1514">
        <w:rPr>
          <w:rFonts w:ascii="Calibri" w:eastAsia="Calibri" w:hAnsi="Calibri" w:cs="Calibri"/>
          <w:noProof/>
          <w:sz w:val="28"/>
          <w:szCs w:val="28"/>
        </w:rPr>
        <w:lastRenderedPageBreak/>
        <w:drawing>
          <wp:inline distT="0" distB="0" distL="0" distR="0" wp14:anchorId="5D486D21" wp14:editId="0C540939">
            <wp:extent cx="3421380" cy="3703662"/>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27585" cy="3710379"/>
                    </a:xfrm>
                    <a:prstGeom prst="rect">
                      <a:avLst/>
                    </a:prstGeom>
                  </pic:spPr>
                </pic:pic>
              </a:graphicData>
            </a:graphic>
          </wp:inline>
        </w:drawing>
      </w:r>
    </w:p>
    <w:sectPr w:rsidR="00AF1514" w:rsidSect="002E5455">
      <w:footerReference w:type="default" r:id="rId21"/>
      <w:pgSz w:w="11920" w:h="16840"/>
      <w:pgMar w:top="1380" w:right="1320" w:bottom="280" w:left="1340" w:header="0" w:footer="1002"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033520" w14:textId="77777777" w:rsidR="003C630A" w:rsidRDefault="003C630A">
      <w:r>
        <w:separator/>
      </w:r>
    </w:p>
  </w:endnote>
  <w:endnote w:type="continuationSeparator" w:id="0">
    <w:p w14:paraId="70355A34" w14:textId="77777777" w:rsidR="003C630A" w:rsidRDefault="003C63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65608" w14:textId="2A2BDD71" w:rsidR="00BB3E1F" w:rsidRDefault="00BB3E1F">
    <w:pPr>
      <w:pStyle w:val="Footer"/>
    </w:pPr>
    <w:r>
      <w:rPr>
        <w:noProof/>
        <w:color w:val="4F81BD" w:themeColor="accent1"/>
        <w:lang w:val="en-GB" w:eastAsia="en-GB"/>
      </w:rPr>
      <mc:AlternateContent>
        <mc:Choice Requires="wps">
          <w:drawing>
            <wp:anchor distT="0" distB="0" distL="114300" distR="114300" simplePos="0" relativeHeight="251657216" behindDoc="0" locked="0" layoutInCell="1" allowOverlap="1" wp14:anchorId="6A009D06" wp14:editId="3494DB74">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350566C" id="Rectangle 452" o:spid="_x0000_s1026" style="position:absolute;margin-left:0;margin-top:0;width:579.9pt;height:750.3pt;z-index:251657216;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938953 [1614]" strokeweight="1.25pt">
              <w10:wrap anchorx="page" anchory="pag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A7916F" w14:textId="3EB812A0" w:rsidR="00095F77" w:rsidRDefault="00095F77">
    <w:pPr>
      <w:spacing w:line="200" w:lineRule="exac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F286B3" w14:textId="77777777" w:rsidR="003C630A" w:rsidRDefault="003C630A">
      <w:r>
        <w:separator/>
      </w:r>
    </w:p>
  </w:footnote>
  <w:footnote w:type="continuationSeparator" w:id="0">
    <w:p w14:paraId="3BFD84E7" w14:textId="77777777" w:rsidR="003C630A" w:rsidRDefault="003C630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D3B1A"/>
    <w:multiLevelType w:val="hybridMultilevel"/>
    <w:tmpl w:val="1D7EE58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BF97A3B"/>
    <w:multiLevelType w:val="hybridMultilevel"/>
    <w:tmpl w:val="096231D6"/>
    <w:lvl w:ilvl="0" w:tplc="32FC781C">
      <w:numFmt w:val="bullet"/>
      <w:lvlText w:val=""/>
      <w:lvlJc w:val="left"/>
      <w:pPr>
        <w:ind w:left="727" w:hanging="360"/>
      </w:pPr>
      <w:rPr>
        <w:rFonts w:ascii="Symbol" w:eastAsia="Symbol" w:hAnsi="Symbol" w:cs="Symbol" w:hint="default"/>
        <w:w w:val="95"/>
        <w:sz w:val="20"/>
        <w:szCs w:val="20"/>
      </w:rPr>
    </w:lvl>
    <w:lvl w:ilvl="1" w:tplc="6F580FAC">
      <w:numFmt w:val="bullet"/>
      <w:lvlText w:val="•"/>
      <w:lvlJc w:val="left"/>
      <w:pPr>
        <w:ind w:left="1415" w:hanging="360"/>
      </w:pPr>
      <w:rPr>
        <w:rFonts w:hint="default"/>
      </w:rPr>
    </w:lvl>
    <w:lvl w:ilvl="2" w:tplc="9ADEDE5E">
      <w:numFmt w:val="bullet"/>
      <w:lvlText w:val="•"/>
      <w:lvlJc w:val="left"/>
      <w:pPr>
        <w:ind w:left="2111" w:hanging="360"/>
      </w:pPr>
      <w:rPr>
        <w:rFonts w:hint="default"/>
      </w:rPr>
    </w:lvl>
    <w:lvl w:ilvl="3" w:tplc="4BD80914">
      <w:numFmt w:val="bullet"/>
      <w:lvlText w:val="•"/>
      <w:lvlJc w:val="left"/>
      <w:pPr>
        <w:ind w:left="2807" w:hanging="360"/>
      </w:pPr>
      <w:rPr>
        <w:rFonts w:hint="default"/>
      </w:rPr>
    </w:lvl>
    <w:lvl w:ilvl="4" w:tplc="A614E624">
      <w:numFmt w:val="bullet"/>
      <w:lvlText w:val="•"/>
      <w:lvlJc w:val="left"/>
      <w:pPr>
        <w:ind w:left="3503" w:hanging="360"/>
      </w:pPr>
      <w:rPr>
        <w:rFonts w:hint="default"/>
      </w:rPr>
    </w:lvl>
    <w:lvl w:ilvl="5" w:tplc="7B6C4E2C">
      <w:numFmt w:val="bullet"/>
      <w:lvlText w:val="•"/>
      <w:lvlJc w:val="left"/>
      <w:pPr>
        <w:ind w:left="4199" w:hanging="360"/>
      </w:pPr>
      <w:rPr>
        <w:rFonts w:hint="default"/>
      </w:rPr>
    </w:lvl>
    <w:lvl w:ilvl="6" w:tplc="7B166012">
      <w:numFmt w:val="bullet"/>
      <w:lvlText w:val="•"/>
      <w:lvlJc w:val="left"/>
      <w:pPr>
        <w:ind w:left="4895" w:hanging="360"/>
      </w:pPr>
      <w:rPr>
        <w:rFonts w:hint="default"/>
      </w:rPr>
    </w:lvl>
    <w:lvl w:ilvl="7" w:tplc="15247456">
      <w:numFmt w:val="bullet"/>
      <w:lvlText w:val="•"/>
      <w:lvlJc w:val="left"/>
      <w:pPr>
        <w:ind w:left="5591" w:hanging="360"/>
      </w:pPr>
      <w:rPr>
        <w:rFonts w:hint="default"/>
      </w:rPr>
    </w:lvl>
    <w:lvl w:ilvl="8" w:tplc="9F6A24AC">
      <w:numFmt w:val="bullet"/>
      <w:lvlText w:val="•"/>
      <w:lvlJc w:val="left"/>
      <w:pPr>
        <w:ind w:left="6287" w:hanging="360"/>
      </w:pPr>
      <w:rPr>
        <w:rFonts w:hint="default"/>
      </w:rPr>
    </w:lvl>
  </w:abstractNum>
  <w:abstractNum w:abstractNumId="2" w15:restartNumberingAfterBreak="0">
    <w:nsid w:val="0F8E5B1A"/>
    <w:multiLevelType w:val="hybridMultilevel"/>
    <w:tmpl w:val="2B0E2EF4"/>
    <w:lvl w:ilvl="0" w:tplc="E4647398">
      <w:start w:val="1"/>
      <w:numFmt w:val="decimal"/>
      <w:lvlText w:val="%1."/>
      <w:lvlJc w:val="left"/>
      <w:pPr>
        <w:ind w:left="460" w:hanging="360"/>
      </w:pPr>
      <w:rPr>
        <w:rFonts w:hint="default"/>
      </w:rPr>
    </w:lvl>
    <w:lvl w:ilvl="1" w:tplc="08090019" w:tentative="1">
      <w:start w:val="1"/>
      <w:numFmt w:val="lowerLetter"/>
      <w:lvlText w:val="%2."/>
      <w:lvlJc w:val="left"/>
      <w:pPr>
        <w:ind w:left="1180" w:hanging="360"/>
      </w:pPr>
    </w:lvl>
    <w:lvl w:ilvl="2" w:tplc="0809001B" w:tentative="1">
      <w:start w:val="1"/>
      <w:numFmt w:val="lowerRoman"/>
      <w:lvlText w:val="%3."/>
      <w:lvlJc w:val="right"/>
      <w:pPr>
        <w:ind w:left="1900" w:hanging="180"/>
      </w:pPr>
    </w:lvl>
    <w:lvl w:ilvl="3" w:tplc="0809000F" w:tentative="1">
      <w:start w:val="1"/>
      <w:numFmt w:val="decimal"/>
      <w:lvlText w:val="%4."/>
      <w:lvlJc w:val="left"/>
      <w:pPr>
        <w:ind w:left="2620" w:hanging="360"/>
      </w:pPr>
    </w:lvl>
    <w:lvl w:ilvl="4" w:tplc="08090019" w:tentative="1">
      <w:start w:val="1"/>
      <w:numFmt w:val="lowerLetter"/>
      <w:lvlText w:val="%5."/>
      <w:lvlJc w:val="left"/>
      <w:pPr>
        <w:ind w:left="3340" w:hanging="360"/>
      </w:pPr>
    </w:lvl>
    <w:lvl w:ilvl="5" w:tplc="0809001B" w:tentative="1">
      <w:start w:val="1"/>
      <w:numFmt w:val="lowerRoman"/>
      <w:lvlText w:val="%6."/>
      <w:lvlJc w:val="right"/>
      <w:pPr>
        <w:ind w:left="4060" w:hanging="180"/>
      </w:pPr>
    </w:lvl>
    <w:lvl w:ilvl="6" w:tplc="0809000F" w:tentative="1">
      <w:start w:val="1"/>
      <w:numFmt w:val="decimal"/>
      <w:lvlText w:val="%7."/>
      <w:lvlJc w:val="left"/>
      <w:pPr>
        <w:ind w:left="4780" w:hanging="360"/>
      </w:pPr>
    </w:lvl>
    <w:lvl w:ilvl="7" w:tplc="08090019" w:tentative="1">
      <w:start w:val="1"/>
      <w:numFmt w:val="lowerLetter"/>
      <w:lvlText w:val="%8."/>
      <w:lvlJc w:val="left"/>
      <w:pPr>
        <w:ind w:left="5500" w:hanging="360"/>
      </w:pPr>
    </w:lvl>
    <w:lvl w:ilvl="8" w:tplc="0809001B" w:tentative="1">
      <w:start w:val="1"/>
      <w:numFmt w:val="lowerRoman"/>
      <w:lvlText w:val="%9."/>
      <w:lvlJc w:val="right"/>
      <w:pPr>
        <w:ind w:left="6220" w:hanging="180"/>
      </w:pPr>
    </w:lvl>
  </w:abstractNum>
  <w:abstractNum w:abstractNumId="3" w15:restartNumberingAfterBreak="0">
    <w:nsid w:val="359C4D45"/>
    <w:multiLevelType w:val="multilevel"/>
    <w:tmpl w:val="3970CBF4"/>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4" w15:restartNumberingAfterBreak="0">
    <w:nsid w:val="416D235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5324AD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BCC0831"/>
    <w:multiLevelType w:val="hybridMultilevel"/>
    <w:tmpl w:val="CEF8A3A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66B3318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B061CE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1"/>
  </w:num>
  <w:num w:numId="3">
    <w:abstractNumId w:val="5"/>
  </w:num>
  <w:num w:numId="4">
    <w:abstractNumId w:val="8"/>
  </w:num>
  <w:num w:numId="5">
    <w:abstractNumId w:val="7"/>
  </w:num>
  <w:num w:numId="6">
    <w:abstractNumId w:val="2"/>
  </w:num>
  <w:num w:numId="7">
    <w:abstractNumId w:val="4"/>
  </w:num>
  <w:num w:numId="8">
    <w:abstractNumId w:val="0"/>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zcxMzczNbGwtDA2MTFU0lEKTi0uzszPAykwrgUADI/mrSwAAAA="/>
  </w:docVars>
  <w:rsids>
    <w:rsidRoot w:val="00095F77"/>
    <w:rsid w:val="000164B0"/>
    <w:rsid w:val="000473FB"/>
    <w:rsid w:val="00080CBC"/>
    <w:rsid w:val="00095F77"/>
    <w:rsid w:val="00097A98"/>
    <w:rsid w:val="000A2F5C"/>
    <w:rsid w:val="000A66F2"/>
    <w:rsid w:val="000C4A2F"/>
    <w:rsid w:val="000D5F28"/>
    <w:rsid w:val="001608FE"/>
    <w:rsid w:val="00162F90"/>
    <w:rsid w:val="00175374"/>
    <w:rsid w:val="001874CA"/>
    <w:rsid w:val="00213BFB"/>
    <w:rsid w:val="00267228"/>
    <w:rsid w:val="00297B94"/>
    <w:rsid w:val="002D6018"/>
    <w:rsid w:val="002E0D11"/>
    <w:rsid w:val="002E5455"/>
    <w:rsid w:val="002E7390"/>
    <w:rsid w:val="003C630A"/>
    <w:rsid w:val="00453F1B"/>
    <w:rsid w:val="0046492F"/>
    <w:rsid w:val="004A6296"/>
    <w:rsid w:val="005159E9"/>
    <w:rsid w:val="005A07BB"/>
    <w:rsid w:val="005C4E3B"/>
    <w:rsid w:val="005F71A8"/>
    <w:rsid w:val="00662A4E"/>
    <w:rsid w:val="00675755"/>
    <w:rsid w:val="00685CEA"/>
    <w:rsid w:val="006E5BAC"/>
    <w:rsid w:val="00751DD4"/>
    <w:rsid w:val="00757D30"/>
    <w:rsid w:val="0077509F"/>
    <w:rsid w:val="00783682"/>
    <w:rsid w:val="007C4CE7"/>
    <w:rsid w:val="007F077D"/>
    <w:rsid w:val="008540B2"/>
    <w:rsid w:val="00874E13"/>
    <w:rsid w:val="008D4167"/>
    <w:rsid w:val="008F2A88"/>
    <w:rsid w:val="0095019B"/>
    <w:rsid w:val="00986B9D"/>
    <w:rsid w:val="0099646A"/>
    <w:rsid w:val="009C09F7"/>
    <w:rsid w:val="009E0356"/>
    <w:rsid w:val="00A52B01"/>
    <w:rsid w:val="00A62426"/>
    <w:rsid w:val="00A652E4"/>
    <w:rsid w:val="00AF1514"/>
    <w:rsid w:val="00BA22AB"/>
    <w:rsid w:val="00BB3E1F"/>
    <w:rsid w:val="00BB4830"/>
    <w:rsid w:val="00D03250"/>
    <w:rsid w:val="00D5083C"/>
    <w:rsid w:val="00D579C9"/>
    <w:rsid w:val="00E127DC"/>
    <w:rsid w:val="00F130BE"/>
    <w:rsid w:val="00F74F44"/>
    <w:rsid w:val="00F959E3"/>
    <w:rsid w:val="00FC32FB"/>
    <w:rsid w:val="00FD081B"/>
    <w:rsid w:val="00FF2B2C"/>
  </w:rsids>
  <m:mathPr>
    <m:mathFont m:val="Cambria Math"/>
    <m:brkBin m:val="before"/>
    <m:brkBinSub m:val="--"/>
    <m:smallFrac m:val="0"/>
    <m:dispDef/>
    <m:lMargin m:val="0"/>
    <m:rMargin m:val="0"/>
    <m:defJc m:val="centerGroup"/>
    <m:wrapIndent m:val="1440"/>
    <m:intLim m:val="subSup"/>
    <m:naryLim m:val="undOvr"/>
  </m:mathPr>
  <w:themeFontLang w:val="en-I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AAD806"/>
  <w15:docId w15:val="{73529466-F8E5-4BA0-9E3E-01231CBD4D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Header">
    <w:name w:val="header"/>
    <w:basedOn w:val="Normal"/>
    <w:link w:val="HeaderChar"/>
    <w:uiPriority w:val="99"/>
    <w:unhideWhenUsed/>
    <w:rsid w:val="00BB3E1F"/>
    <w:pPr>
      <w:tabs>
        <w:tab w:val="center" w:pos="4513"/>
        <w:tab w:val="right" w:pos="9026"/>
      </w:tabs>
    </w:pPr>
  </w:style>
  <w:style w:type="character" w:customStyle="1" w:styleId="HeaderChar">
    <w:name w:val="Header Char"/>
    <w:basedOn w:val="DefaultParagraphFont"/>
    <w:link w:val="Header"/>
    <w:uiPriority w:val="99"/>
    <w:rsid w:val="00BB3E1F"/>
  </w:style>
  <w:style w:type="paragraph" w:styleId="Footer">
    <w:name w:val="footer"/>
    <w:basedOn w:val="Normal"/>
    <w:link w:val="FooterChar"/>
    <w:uiPriority w:val="99"/>
    <w:unhideWhenUsed/>
    <w:rsid w:val="00BB3E1F"/>
    <w:pPr>
      <w:tabs>
        <w:tab w:val="center" w:pos="4513"/>
        <w:tab w:val="right" w:pos="9026"/>
      </w:tabs>
    </w:pPr>
  </w:style>
  <w:style w:type="character" w:customStyle="1" w:styleId="FooterChar">
    <w:name w:val="Footer Char"/>
    <w:basedOn w:val="DefaultParagraphFont"/>
    <w:link w:val="Footer"/>
    <w:uiPriority w:val="99"/>
    <w:rsid w:val="00BB3E1F"/>
  </w:style>
  <w:style w:type="paragraph" w:styleId="BodyText">
    <w:name w:val="Body Text"/>
    <w:basedOn w:val="Normal"/>
    <w:link w:val="BodyTextChar"/>
    <w:uiPriority w:val="1"/>
    <w:qFormat/>
    <w:rsid w:val="00662A4E"/>
    <w:pPr>
      <w:widowControl w:val="0"/>
      <w:autoSpaceDE w:val="0"/>
      <w:autoSpaceDN w:val="0"/>
    </w:pPr>
    <w:rPr>
      <w:rFonts w:ascii="Calibri" w:eastAsia="Calibri" w:hAnsi="Calibri" w:cs="Calibri"/>
      <w:sz w:val="24"/>
      <w:szCs w:val="24"/>
    </w:rPr>
  </w:style>
  <w:style w:type="character" w:customStyle="1" w:styleId="BodyTextChar">
    <w:name w:val="Body Text Char"/>
    <w:basedOn w:val="DefaultParagraphFont"/>
    <w:link w:val="BodyText"/>
    <w:uiPriority w:val="1"/>
    <w:rsid w:val="00662A4E"/>
    <w:rPr>
      <w:rFonts w:ascii="Calibri" w:eastAsia="Calibri" w:hAnsi="Calibri" w:cs="Calibri"/>
      <w:sz w:val="24"/>
      <w:szCs w:val="24"/>
    </w:rPr>
  </w:style>
  <w:style w:type="paragraph" w:styleId="ListParagraph">
    <w:name w:val="List Paragraph"/>
    <w:basedOn w:val="Normal"/>
    <w:uiPriority w:val="34"/>
    <w:qFormat/>
    <w:rsid w:val="00783682"/>
    <w:pPr>
      <w:ind w:left="720"/>
      <w:contextualSpacing/>
    </w:pPr>
  </w:style>
  <w:style w:type="character" w:customStyle="1" w:styleId="color18">
    <w:name w:val="color_18"/>
    <w:basedOn w:val="DefaultParagraphFont"/>
    <w:rsid w:val="009C09F7"/>
  </w:style>
  <w:style w:type="paragraph" w:customStyle="1" w:styleId="font9">
    <w:name w:val="font_9"/>
    <w:basedOn w:val="Normal"/>
    <w:rsid w:val="009C09F7"/>
    <w:pPr>
      <w:spacing w:before="100" w:beforeAutospacing="1" w:after="100" w:afterAutospacing="1"/>
    </w:pPr>
    <w:rPr>
      <w:sz w:val="24"/>
      <w:szCs w:val="24"/>
      <w:lang w:val="en-IN" w:eastAsia="en-IN"/>
    </w:rPr>
  </w:style>
  <w:style w:type="character" w:customStyle="1" w:styleId="color15">
    <w:name w:val="color_15"/>
    <w:basedOn w:val="DefaultParagraphFont"/>
    <w:rsid w:val="009C09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595965">
      <w:bodyDiv w:val="1"/>
      <w:marLeft w:val="0"/>
      <w:marRight w:val="0"/>
      <w:marTop w:val="0"/>
      <w:marBottom w:val="0"/>
      <w:divBdr>
        <w:top w:val="none" w:sz="0" w:space="0" w:color="auto"/>
        <w:left w:val="none" w:sz="0" w:space="0" w:color="auto"/>
        <w:bottom w:val="none" w:sz="0" w:space="0" w:color="auto"/>
        <w:right w:val="none" w:sz="0" w:space="0" w:color="auto"/>
      </w:divBdr>
      <w:divsChild>
        <w:div w:id="454639646">
          <w:marLeft w:val="0"/>
          <w:marRight w:val="0"/>
          <w:marTop w:val="0"/>
          <w:marBottom w:val="0"/>
          <w:divBdr>
            <w:top w:val="none" w:sz="0" w:space="0" w:color="auto"/>
            <w:left w:val="none" w:sz="0" w:space="0" w:color="auto"/>
            <w:bottom w:val="none" w:sz="0" w:space="0" w:color="auto"/>
            <w:right w:val="none" w:sz="0" w:space="0" w:color="auto"/>
          </w:divBdr>
          <w:divsChild>
            <w:div w:id="107166972">
              <w:marLeft w:val="0"/>
              <w:marRight w:val="0"/>
              <w:marTop w:val="0"/>
              <w:marBottom w:val="0"/>
              <w:divBdr>
                <w:top w:val="none" w:sz="0" w:space="0" w:color="auto"/>
                <w:left w:val="none" w:sz="0" w:space="0" w:color="auto"/>
                <w:bottom w:val="none" w:sz="0" w:space="0" w:color="auto"/>
                <w:right w:val="none" w:sz="0" w:space="0" w:color="auto"/>
              </w:divBdr>
              <w:divsChild>
                <w:div w:id="287785645">
                  <w:marLeft w:val="0"/>
                  <w:marRight w:val="0"/>
                  <w:marTop w:val="0"/>
                  <w:marBottom w:val="0"/>
                  <w:divBdr>
                    <w:top w:val="none" w:sz="0" w:space="0" w:color="auto"/>
                    <w:left w:val="none" w:sz="0" w:space="0" w:color="auto"/>
                    <w:bottom w:val="none" w:sz="0" w:space="0" w:color="auto"/>
                    <w:right w:val="none" w:sz="0" w:space="0" w:color="auto"/>
                  </w:divBdr>
                  <w:divsChild>
                    <w:div w:id="695423813">
                      <w:marLeft w:val="0"/>
                      <w:marRight w:val="0"/>
                      <w:marTop w:val="0"/>
                      <w:marBottom w:val="0"/>
                      <w:divBdr>
                        <w:top w:val="none" w:sz="0" w:space="0" w:color="auto"/>
                        <w:left w:val="none" w:sz="0" w:space="0" w:color="auto"/>
                        <w:bottom w:val="none" w:sz="0" w:space="0" w:color="auto"/>
                        <w:right w:val="none" w:sz="0" w:space="0" w:color="auto"/>
                      </w:divBdr>
                      <w:divsChild>
                        <w:div w:id="237716432">
                          <w:marLeft w:val="0"/>
                          <w:marRight w:val="0"/>
                          <w:marTop w:val="0"/>
                          <w:marBottom w:val="0"/>
                          <w:divBdr>
                            <w:top w:val="none" w:sz="0" w:space="0" w:color="auto"/>
                            <w:left w:val="none" w:sz="0" w:space="0" w:color="auto"/>
                            <w:bottom w:val="none" w:sz="0" w:space="0" w:color="auto"/>
                            <w:right w:val="none" w:sz="0" w:space="0" w:color="auto"/>
                          </w:divBdr>
                          <w:divsChild>
                            <w:div w:id="129056606">
                              <w:marLeft w:val="0"/>
                              <w:marRight w:val="0"/>
                              <w:marTop w:val="0"/>
                              <w:marBottom w:val="0"/>
                              <w:divBdr>
                                <w:top w:val="none" w:sz="0" w:space="0" w:color="auto"/>
                                <w:left w:val="none" w:sz="0" w:space="0" w:color="auto"/>
                                <w:bottom w:val="none" w:sz="0" w:space="0" w:color="auto"/>
                                <w:right w:val="none" w:sz="0" w:space="0" w:color="auto"/>
                              </w:divBdr>
                              <w:divsChild>
                                <w:div w:id="1631938050">
                                  <w:marLeft w:val="0"/>
                                  <w:marRight w:val="0"/>
                                  <w:marTop w:val="0"/>
                                  <w:marBottom w:val="0"/>
                                  <w:divBdr>
                                    <w:top w:val="none" w:sz="0" w:space="0" w:color="auto"/>
                                    <w:left w:val="none" w:sz="0" w:space="0" w:color="auto"/>
                                    <w:bottom w:val="none" w:sz="0" w:space="0" w:color="auto"/>
                                    <w:right w:val="none" w:sz="0" w:space="0" w:color="auto"/>
                                  </w:divBdr>
                                  <w:divsChild>
                                    <w:div w:id="459155681">
                                      <w:marLeft w:val="0"/>
                                      <w:marRight w:val="0"/>
                                      <w:marTop w:val="0"/>
                                      <w:marBottom w:val="0"/>
                                      <w:divBdr>
                                        <w:top w:val="none" w:sz="0" w:space="0" w:color="auto"/>
                                        <w:left w:val="none" w:sz="0" w:space="0" w:color="auto"/>
                                        <w:bottom w:val="none" w:sz="0" w:space="0" w:color="auto"/>
                                        <w:right w:val="none" w:sz="0" w:space="0" w:color="auto"/>
                                      </w:divBdr>
                                      <w:divsChild>
                                        <w:div w:id="840390143">
                                          <w:marLeft w:val="0"/>
                                          <w:marRight w:val="0"/>
                                          <w:marTop w:val="0"/>
                                          <w:marBottom w:val="0"/>
                                          <w:divBdr>
                                            <w:top w:val="none" w:sz="0" w:space="0" w:color="auto"/>
                                            <w:left w:val="none" w:sz="0" w:space="0" w:color="auto"/>
                                            <w:bottom w:val="none" w:sz="0" w:space="0" w:color="auto"/>
                                            <w:right w:val="none" w:sz="0" w:space="0" w:color="auto"/>
                                          </w:divBdr>
                                        </w:div>
                                        <w:div w:id="843789955">
                                          <w:marLeft w:val="0"/>
                                          <w:marRight w:val="0"/>
                                          <w:marTop w:val="0"/>
                                          <w:marBottom w:val="0"/>
                                          <w:divBdr>
                                            <w:top w:val="none" w:sz="0" w:space="0" w:color="auto"/>
                                            <w:left w:val="none" w:sz="0" w:space="0" w:color="auto"/>
                                            <w:bottom w:val="none" w:sz="0" w:space="0" w:color="auto"/>
                                            <w:right w:val="none" w:sz="0" w:space="0" w:color="auto"/>
                                          </w:divBdr>
                                        </w:div>
                                        <w:div w:id="1658461736">
                                          <w:marLeft w:val="0"/>
                                          <w:marRight w:val="0"/>
                                          <w:marTop w:val="0"/>
                                          <w:marBottom w:val="0"/>
                                          <w:divBdr>
                                            <w:top w:val="none" w:sz="0" w:space="0" w:color="auto"/>
                                            <w:left w:val="none" w:sz="0" w:space="0" w:color="auto"/>
                                            <w:bottom w:val="none" w:sz="0" w:space="0" w:color="auto"/>
                                            <w:right w:val="none" w:sz="0" w:space="0" w:color="auto"/>
                                          </w:divBdr>
                                        </w:div>
                                        <w:div w:id="1627735084">
                                          <w:marLeft w:val="0"/>
                                          <w:marRight w:val="0"/>
                                          <w:marTop w:val="0"/>
                                          <w:marBottom w:val="0"/>
                                          <w:divBdr>
                                            <w:top w:val="none" w:sz="0" w:space="0" w:color="auto"/>
                                            <w:left w:val="none" w:sz="0" w:space="0" w:color="auto"/>
                                            <w:bottom w:val="none" w:sz="0" w:space="0" w:color="auto"/>
                                            <w:right w:val="none" w:sz="0" w:space="0" w:color="auto"/>
                                          </w:divBdr>
                                          <w:divsChild>
                                            <w:div w:id="96142993">
                                              <w:marLeft w:val="0"/>
                                              <w:marRight w:val="0"/>
                                              <w:marTop w:val="0"/>
                                              <w:marBottom w:val="0"/>
                                              <w:divBdr>
                                                <w:top w:val="none" w:sz="0" w:space="0" w:color="auto"/>
                                                <w:left w:val="none" w:sz="0" w:space="0" w:color="auto"/>
                                                <w:bottom w:val="none" w:sz="0" w:space="0" w:color="auto"/>
                                                <w:right w:val="none" w:sz="0" w:space="0" w:color="auto"/>
                                              </w:divBdr>
                                            </w:div>
                                          </w:divsChild>
                                        </w:div>
                                        <w:div w:id="1704748002">
                                          <w:marLeft w:val="0"/>
                                          <w:marRight w:val="0"/>
                                          <w:marTop w:val="0"/>
                                          <w:marBottom w:val="0"/>
                                          <w:divBdr>
                                            <w:top w:val="none" w:sz="0" w:space="0" w:color="auto"/>
                                            <w:left w:val="none" w:sz="0" w:space="0" w:color="auto"/>
                                            <w:bottom w:val="none" w:sz="0" w:space="0" w:color="auto"/>
                                            <w:right w:val="none" w:sz="0" w:space="0" w:color="auto"/>
                                          </w:divBdr>
                                        </w:div>
                                        <w:div w:id="213197376">
                                          <w:marLeft w:val="0"/>
                                          <w:marRight w:val="0"/>
                                          <w:marTop w:val="0"/>
                                          <w:marBottom w:val="0"/>
                                          <w:divBdr>
                                            <w:top w:val="none" w:sz="0" w:space="0" w:color="auto"/>
                                            <w:left w:val="none" w:sz="0" w:space="0" w:color="auto"/>
                                            <w:bottom w:val="none" w:sz="0" w:space="0" w:color="auto"/>
                                            <w:right w:val="none" w:sz="0" w:space="0" w:color="auto"/>
                                          </w:divBdr>
                                        </w:div>
                                        <w:div w:id="1998000466">
                                          <w:marLeft w:val="0"/>
                                          <w:marRight w:val="0"/>
                                          <w:marTop w:val="0"/>
                                          <w:marBottom w:val="0"/>
                                          <w:divBdr>
                                            <w:top w:val="none" w:sz="0" w:space="0" w:color="auto"/>
                                            <w:left w:val="none" w:sz="0" w:space="0" w:color="auto"/>
                                            <w:bottom w:val="none" w:sz="0" w:space="0" w:color="auto"/>
                                            <w:right w:val="none" w:sz="0" w:space="0" w:color="auto"/>
                                          </w:divBdr>
                                        </w:div>
                                        <w:div w:id="1718159348">
                                          <w:marLeft w:val="0"/>
                                          <w:marRight w:val="0"/>
                                          <w:marTop w:val="0"/>
                                          <w:marBottom w:val="0"/>
                                          <w:divBdr>
                                            <w:top w:val="none" w:sz="0" w:space="0" w:color="auto"/>
                                            <w:left w:val="none" w:sz="0" w:space="0" w:color="auto"/>
                                            <w:bottom w:val="none" w:sz="0" w:space="0" w:color="auto"/>
                                            <w:right w:val="none" w:sz="0" w:space="0" w:color="auto"/>
                                          </w:divBdr>
                                          <w:divsChild>
                                            <w:div w:id="49614862">
                                              <w:marLeft w:val="0"/>
                                              <w:marRight w:val="0"/>
                                              <w:marTop w:val="0"/>
                                              <w:marBottom w:val="0"/>
                                              <w:divBdr>
                                                <w:top w:val="none" w:sz="0" w:space="0" w:color="auto"/>
                                                <w:left w:val="none" w:sz="0" w:space="0" w:color="auto"/>
                                                <w:bottom w:val="none" w:sz="0" w:space="0" w:color="auto"/>
                                                <w:right w:val="none" w:sz="0" w:space="0" w:color="auto"/>
                                              </w:divBdr>
                                            </w:div>
                                          </w:divsChild>
                                        </w:div>
                                        <w:div w:id="572198795">
                                          <w:marLeft w:val="0"/>
                                          <w:marRight w:val="0"/>
                                          <w:marTop w:val="0"/>
                                          <w:marBottom w:val="0"/>
                                          <w:divBdr>
                                            <w:top w:val="none" w:sz="0" w:space="0" w:color="auto"/>
                                            <w:left w:val="none" w:sz="0" w:space="0" w:color="auto"/>
                                            <w:bottom w:val="none" w:sz="0" w:space="0" w:color="auto"/>
                                            <w:right w:val="none" w:sz="0" w:space="0" w:color="auto"/>
                                          </w:divBdr>
                                        </w:div>
                                        <w:div w:id="1217356172">
                                          <w:marLeft w:val="0"/>
                                          <w:marRight w:val="0"/>
                                          <w:marTop w:val="0"/>
                                          <w:marBottom w:val="0"/>
                                          <w:divBdr>
                                            <w:top w:val="none" w:sz="0" w:space="0" w:color="auto"/>
                                            <w:left w:val="none" w:sz="0" w:space="0" w:color="auto"/>
                                            <w:bottom w:val="none" w:sz="0" w:space="0" w:color="auto"/>
                                            <w:right w:val="none" w:sz="0" w:space="0" w:color="auto"/>
                                          </w:divBdr>
                                        </w:div>
                                        <w:div w:id="1777404410">
                                          <w:marLeft w:val="0"/>
                                          <w:marRight w:val="0"/>
                                          <w:marTop w:val="0"/>
                                          <w:marBottom w:val="0"/>
                                          <w:divBdr>
                                            <w:top w:val="none" w:sz="0" w:space="0" w:color="auto"/>
                                            <w:left w:val="none" w:sz="0" w:space="0" w:color="auto"/>
                                            <w:bottom w:val="none" w:sz="0" w:space="0" w:color="auto"/>
                                            <w:right w:val="none" w:sz="0" w:space="0" w:color="auto"/>
                                          </w:divBdr>
                                        </w:div>
                                        <w:div w:id="994333826">
                                          <w:marLeft w:val="0"/>
                                          <w:marRight w:val="0"/>
                                          <w:marTop w:val="0"/>
                                          <w:marBottom w:val="0"/>
                                          <w:divBdr>
                                            <w:top w:val="none" w:sz="0" w:space="0" w:color="auto"/>
                                            <w:left w:val="none" w:sz="0" w:space="0" w:color="auto"/>
                                            <w:bottom w:val="none" w:sz="0" w:space="0" w:color="auto"/>
                                            <w:right w:val="none" w:sz="0" w:space="0" w:color="auto"/>
                                          </w:divBdr>
                                          <w:divsChild>
                                            <w:div w:id="1472212066">
                                              <w:marLeft w:val="0"/>
                                              <w:marRight w:val="0"/>
                                              <w:marTop w:val="0"/>
                                              <w:marBottom w:val="0"/>
                                              <w:divBdr>
                                                <w:top w:val="none" w:sz="0" w:space="0" w:color="auto"/>
                                                <w:left w:val="none" w:sz="0" w:space="0" w:color="auto"/>
                                                <w:bottom w:val="none" w:sz="0" w:space="0" w:color="auto"/>
                                                <w:right w:val="none" w:sz="0" w:space="0" w:color="auto"/>
                                              </w:divBdr>
                                            </w:div>
                                          </w:divsChild>
                                        </w:div>
                                        <w:div w:id="508756537">
                                          <w:marLeft w:val="0"/>
                                          <w:marRight w:val="0"/>
                                          <w:marTop w:val="0"/>
                                          <w:marBottom w:val="0"/>
                                          <w:divBdr>
                                            <w:top w:val="none" w:sz="0" w:space="0" w:color="auto"/>
                                            <w:left w:val="none" w:sz="0" w:space="0" w:color="auto"/>
                                            <w:bottom w:val="none" w:sz="0" w:space="0" w:color="auto"/>
                                            <w:right w:val="none" w:sz="0" w:space="0" w:color="auto"/>
                                          </w:divBdr>
                                        </w:div>
                                        <w:div w:id="1504199299">
                                          <w:marLeft w:val="0"/>
                                          <w:marRight w:val="0"/>
                                          <w:marTop w:val="0"/>
                                          <w:marBottom w:val="0"/>
                                          <w:divBdr>
                                            <w:top w:val="none" w:sz="0" w:space="0" w:color="auto"/>
                                            <w:left w:val="none" w:sz="0" w:space="0" w:color="auto"/>
                                            <w:bottom w:val="none" w:sz="0" w:space="0" w:color="auto"/>
                                            <w:right w:val="none" w:sz="0" w:space="0" w:color="auto"/>
                                          </w:divBdr>
                                        </w:div>
                                        <w:div w:id="79351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1.jpe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MigrationWizIdPermissionLevels xmlns="43023927-f72a-40d9-82ec-f3f2d80d180b" xsi:nil="true"/>
    <MigrationWizIdDocumentLibraryPermissions xmlns="43023927-f72a-40d9-82ec-f3f2d80d180b" xsi:nil="true"/>
    <MigrationWizIdSecurityGroups xmlns="43023927-f72a-40d9-82ec-f3f2d80d180b" xsi:nil="true"/>
    <MigrationWizIdPermissions xmlns="43023927-f72a-40d9-82ec-f3f2d80d180b" xsi:nil="true"/>
    <MigrationWizId xmlns="43023927-f72a-40d9-82ec-f3f2d80d180b"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A2F37A4E611AA24DB4FAF81430362EDA" ma:contentTypeVersion="19" ma:contentTypeDescription="Create a new document." ma:contentTypeScope="" ma:versionID="c4ca85228b07aafde9da20384ecb267d">
  <xsd:schema xmlns:xsd="http://www.w3.org/2001/XMLSchema" xmlns:xs="http://www.w3.org/2001/XMLSchema" xmlns:p="http://schemas.microsoft.com/office/2006/metadata/properties" xmlns:ns3="43023927-f72a-40d9-82ec-f3f2d80d180b" xmlns:ns4="bda90d89-8edc-45c0-9231-e7d028992c4b" targetNamespace="http://schemas.microsoft.com/office/2006/metadata/properties" ma:root="true" ma:fieldsID="3da21062600eef301d960fee6ff65179" ns3:_="" ns4:_="">
    <xsd:import namespace="43023927-f72a-40d9-82ec-f3f2d80d180b"/>
    <xsd:import namespace="bda90d89-8edc-45c0-9231-e7d028992c4b"/>
    <xsd:element name="properties">
      <xsd:complexType>
        <xsd:sequence>
          <xsd:element name="documentManagement">
            <xsd:complexType>
              <xsd:all>
                <xsd:element ref="ns3:MigrationWizId" minOccurs="0"/>
                <xsd:element ref="ns3:MigrationWizIdPermissions" minOccurs="0"/>
                <xsd:element ref="ns3:MigrationWizIdPermissionLevels" minOccurs="0"/>
                <xsd:element ref="ns3:MigrationWizIdDocumentLibraryPermissions" minOccurs="0"/>
                <xsd:element ref="ns3:MigrationWizIdSecurityGroups"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ServiceAutoKeyPoints" minOccurs="0"/>
                <xsd:element ref="ns3:MediaServiceKeyPoints"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3023927-f72a-40d9-82ec-f3f2d80d180b" elementFormDefault="qualified">
    <xsd:import namespace="http://schemas.microsoft.com/office/2006/documentManagement/types"/>
    <xsd:import namespace="http://schemas.microsoft.com/office/infopath/2007/PartnerControls"/>
    <xsd:element name="MigrationWizId" ma:index="8" nillable="true" ma:displayName="MigrationWizId" ma:internalName="MigrationWizId">
      <xsd:simpleType>
        <xsd:restriction base="dms:Text"/>
      </xsd:simpleType>
    </xsd:element>
    <xsd:element name="MigrationWizIdPermissions" ma:index="9" nillable="true" ma:displayName="MigrationWizIdPermissions" ma:internalName="MigrationWizIdPermissions">
      <xsd:simpleType>
        <xsd:restriction base="dms:Text"/>
      </xsd:simpleType>
    </xsd:element>
    <xsd:element name="MigrationWizIdPermissionLevels" ma:index="10" nillable="true" ma:displayName="MigrationWizIdPermissionLevels" ma:internalName="MigrationWizIdPermissionLevels">
      <xsd:simpleType>
        <xsd:restriction base="dms:Text"/>
      </xsd:simpleType>
    </xsd:element>
    <xsd:element name="MigrationWizIdDocumentLibraryPermissions" ma:index="11" nillable="true" ma:displayName="MigrationWizIdDocumentLibraryPermissions" ma:internalName="MigrationWizIdDocumentLibraryPermissions">
      <xsd:simpleType>
        <xsd:restriction base="dms:Text"/>
      </xsd:simpleType>
    </xsd:element>
    <xsd:element name="MigrationWizIdSecurityGroups" ma:index="12" nillable="true" ma:displayName="MigrationWizIdSecurityGroups" ma:internalName="MigrationWizIdSecurityGroups">
      <xsd:simpleType>
        <xsd:restriction base="dms:Text"/>
      </xsd:simpleType>
    </xsd:element>
    <xsd:element name="MediaServiceMetadata" ma:index="13" nillable="true" ma:displayName="MediaServiceMetadata" ma:hidden="true" ma:internalName="MediaServiceMetadata" ma:readOnly="true">
      <xsd:simpleType>
        <xsd:restriction base="dms:Note"/>
      </xsd:simpleType>
    </xsd:element>
    <xsd:element name="MediaServiceFastMetadata" ma:index="14" nillable="true" ma:displayName="MediaServiceFastMetadata" ma:hidden="true" ma:internalName="MediaServiceFastMetadata" ma:readOnly="true">
      <xsd:simpleType>
        <xsd:restriction base="dms:Note"/>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element name="MediaLengthInSeconds" ma:index="26"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bda90d89-8edc-45c0-9231-e7d028992c4b" elementFormDefault="qualified">
    <xsd:import namespace="http://schemas.microsoft.com/office/2006/documentManagement/types"/>
    <xsd:import namespace="http://schemas.microsoft.com/office/infopath/2007/PartnerControls"/>
    <xsd:element name="SharedWithUsers" ma:index="2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Shared With Details" ma:internalName="SharedWithDetails" ma:readOnly="true">
      <xsd:simpleType>
        <xsd:restriction base="dms:Note">
          <xsd:maxLength value="255"/>
        </xsd:restriction>
      </xsd:simpleType>
    </xsd:element>
    <xsd:element name="SharingHintHash" ma:index="2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BB616D5-9643-4565-9DF5-3799A63011B4}">
  <ds:schemaRefs>
    <ds:schemaRef ds:uri="http://schemas.microsoft.com/sharepoint/v3/contenttype/forms"/>
  </ds:schemaRefs>
</ds:datastoreItem>
</file>

<file path=customXml/itemProps2.xml><?xml version="1.0" encoding="utf-8"?>
<ds:datastoreItem xmlns:ds="http://schemas.openxmlformats.org/officeDocument/2006/customXml" ds:itemID="{F590C33E-647B-4A7E-B44A-EDF26746E6DF}">
  <ds:schemaRefs>
    <ds:schemaRef ds:uri="http://schemas.openxmlformats.org/officeDocument/2006/bibliography"/>
  </ds:schemaRefs>
</ds:datastoreItem>
</file>

<file path=customXml/itemProps3.xml><?xml version="1.0" encoding="utf-8"?>
<ds:datastoreItem xmlns:ds="http://schemas.openxmlformats.org/officeDocument/2006/customXml" ds:itemID="{7213417C-B24E-4BFB-AF6B-8C38C7366D35}">
  <ds:schemaRefs>
    <ds:schemaRef ds:uri="http://schemas.microsoft.com/office/2006/metadata/properties"/>
    <ds:schemaRef ds:uri="http://schemas.microsoft.com/office/infopath/2007/PartnerControls"/>
    <ds:schemaRef ds:uri="43023927-f72a-40d9-82ec-f3f2d80d180b"/>
  </ds:schemaRefs>
</ds:datastoreItem>
</file>

<file path=customXml/itemProps4.xml><?xml version="1.0" encoding="utf-8"?>
<ds:datastoreItem xmlns:ds="http://schemas.openxmlformats.org/officeDocument/2006/customXml" ds:itemID="{C0013CA2-4843-4296-98D7-D9BD224BFD3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3023927-f72a-40d9-82ec-f3f2d80d180b"/>
    <ds:schemaRef ds:uri="bda90d89-8edc-45c0-9231-e7d028992c4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907</Words>
  <Characters>5175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6070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plennon</dc:creator>
  <cp:lastModifiedBy>ULStudent:JAI..</cp:lastModifiedBy>
  <cp:revision>2</cp:revision>
  <cp:lastPrinted>2016-01-25T16:27:00Z</cp:lastPrinted>
  <dcterms:created xsi:type="dcterms:W3CDTF">2021-11-29T20:35:00Z</dcterms:created>
  <dcterms:modified xsi:type="dcterms:W3CDTF">2021-11-29T20:35:00Z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0x010100A2F37A4E611AA24DB4FAF81430362EDA</vt:lpwstr>
  </property>
</Properties>
</file>